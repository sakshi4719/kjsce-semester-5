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1607094" w14:textId="4B06C42E" w:rsidR="000C458A" w:rsidRDefault="00812AEE" w:rsidP="006504F0">
      <w:pPr>
        <w:tabs>
          <w:tab w:val="left" w:pos="2715"/>
          <w:tab w:val="center" w:pos="5055"/>
        </w:tabs>
        <w:spacing w:after="0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7728" behindDoc="0" locked="0" layoutInCell="1" allowOverlap="1" wp14:anchorId="27F8769B" wp14:editId="7D589987">
                <wp:simplePos x="0" y="0"/>
                <wp:positionH relativeFrom="column">
                  <wp:posOffset>3303270</wp:posOffset>
                </wp:positionH>
                <wp:positionV relativeFrom="paragraph">
                  <wp:posOffset>-273050</wp:posOffset>
                </wp:positionV>
                <wp:extent cx="3038475" cy="1654175"/>
                <wp:effectExtent l="7620" t="12700" r="11430" b="9525"/>
                <wp:wrapNone/>
                <wp:docPr id="1032089854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165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B4FB5" w14:textId="7A6E247F" w:rsidR="00526051" w:rsidRDefault="00526051" w:rsidP="00526051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eastAsia="Times New Roman"/>
                                <w:b/>
                                <w:iCs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iCs/>
                              </w:rPr>
                              <w:t xml:space="preserve">Batch: </w:t>
                            </w:r>
                            <w:r w:rsidR="0002048B">
                              <w:rPr>
                                <w:rFonts w:eastAsia="Times New Roman"/>
                                <w:b/>
                                <w:iCs/>
                              </w:rPr>
                              <w:t>B2</w:t>
                            </w:r>
                            <w:r>
                              <w:rPr>
                                <w:rFonts w:eastAsia="Times New Roman"/>
                                <w:b/>
                                <w:iCs/>
                              </w:rPr>
                              <w:t xml:space="preserve">           Roll No.:  </w:t>
                            </w:r>
                            <w:r w:rsidR="0002048B">
                              <w:rPr>
                                <w:rFonts w:eastAsia="Times New Roman"/>
                                <w:b/>
                                <w:iCs/>
                              </w:rPr>
                              <w:t>16010121200</w:t>
                            </w:r>
                            <w:r>
                              <w:rPr>
                                <w:rFonts w:eastAsia="Times New Roman"/>
                                <w:b/>
                                <w:iCs/>
                              </w:rPr>
                              <w:t xml:space="preserve">    </w:t>
                            </w:r>
                          </w:p>
                          <w:p w14:paraId="3FED9358" w14:textId="77777777" w:rsidR="00526051" w:rsidRDefault="00526051" w:rsidP="00526051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eastAsia="Times New Roman"/>
                                <w:b/>
                                <w:iCs/>
                              </w:rPr>
                            </w:pPr>
                          </w:p>
                          <w:p w14:paraId="183A607A" w14:textId="77777777" w:rsidR="00526051" w:rsidRDefault="00526051" w:rsidP="00526051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Experiment No. 04</w:t>
                            </w:r>
                          </w:p>
                          <w:p w14:paraId="1293E311" w14:textId="77777777" w:rsidR="00526051" w:rsidRDefault="00526051" w:rsidP="00526051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</w:rPr>
                            </w:pPr>
                          </w:p>
                          <w:p w14:paraId="4E7AC63C" w14:textId="77777777" w:rsidR="00526051" w:rsidRDefault="00526051" w:rsidP="00526051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</w:pPr>
                            <w:r>
                              <w:rPr>
                                <w:b/>
                              </w:rPr>
                              <w:t>Grade: A / AB / BB / BC / CC / CD /DD</w:t>
                            </w:r>
                          </w:p>
                          <w:p w14:paraId="2FD64A41" w14:textId="77777777" w:rsidR="00526051" w:rsidRDefault="00526051" w:rsidP="00526051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</w:p>
                          <w:p w14:paraId="046282B3" w14:textId="77777777" w:rsidR="0002048B" w:rsidRDefault="0002048B" w:rsidP="00526051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</w:p>
                          <w:p w14:paraId="4AEB6F09" w14:textId="77777777" w:rsidR="00526051" w:rsidRDefault="00526051" w:rsidP="00526051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  <w:r>
                              <w:rPr>
                                <w:b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F8769B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6" type="#_x0000_t202" style="position:absolute;margin-left:260.1pt;margin-top:-21.5pt;width:239.25pt;height:130.25pt;z-index:251657728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" strokeweight=".05pt">
                <v:textbox>
                  <w:txbxContent>
                    <w:p w14:paraId="2FBB4FB5" w14:textId="7A6E247F" w:rsidR="00526051" w:rsidRDefault="00526051" w:rsidP="00526051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eastAsia="Times New Roman"/>
                          <w:b/>
                          <w:iCs/>
                        </w:rPr>
                      </w:pPr>
                      <w:r>
                        <w:rPr>
                          <w:rFonts w:eastAsia="Times New Roman"/>
                          <w:b/>
                          <w:iCs/>
                        </w:rPr>
                        <w:t xml:space="preserve">Batch: </w:t>
                      </w:r>
                      <w:r w:rsidR="0002048B">
                        <w:rPr>
                          <w:rFonts w:eastAsia="Times New Roman"/>
                          <w:b/>
                          <w:iCs/>
                        </w:rPr>
                        <w:t>B2</w:t>
                      </w:r>
                      <w:r>
                        <w:rPr>
                          <w:rFonts w:eastAsia="Times New Roman"/>
                          <w:b/>
                          <w:iCs/>
                        </w:rPr>
                        <w:t xml:space="preserve">           Roll No.:  </w:t>
                      </w:r>
                      <w:r w:rsidR="0002048B">
                        <w:rPr>
                          <w:rFonts w:eastAsia="Times New Roman"/>
                          <w:b/>
                          <w:iCs/>
                        </w:rPr>
                        <w:t>16010121200</w:t>
                      </w:r>
                      <w:r>
                        <w:rPr>
                          <w:rFonts w:eastAsia="Times New Roman"/>
                          <w:b/>
                          <w:iCs/>
                        </w:rPr>
                        <w:t xml:space="preserve">    </w:t>
                      </w:r>
                    </w:p>
                    <w:p w14:paraId="3FED9358" w14:textId="77777777" w:rsidR="00526051" w:rsidRDefault="00526051" w:rsidP="00526051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eastAsia="Times New Roman"/>
                          <w:b/>
                          <w:iCs/>
                        </w:rPr>
                      </w:pPr>
                    </w:p>
                    <w:p w14:paraId="183A607A" w14:textId="77777777" w:rsidR="00526051" w:rsidRDefault="00526051" w:rsidP="00526051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Experiment No. 04</w:t>
                      </w:r>
                    </w:p>
                    <w:p w14:paraId="1293E311" w14:textId="77777777" w:rsidR="00526051" w:rsidRDefault="00526051" w:rsidP="00526051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</w:rPr>
                      </w:pPr>
                    </w:p>
                    <w:p w14:paraId="4E7AC63C" w14:textId="77777777" w:rsidR="00526051" w:rsidRDefault="00526051" w:rsidP="00526051">
                      <w:pPr>
                        <w:pStyle w:val="FrameContents"/>
                        <w:shd w:val="clear" w:color="auto" w:fill="FFFFFF"/>
                        <w:spacing w:after="0" w:line="100" w:lineRule="atLeast"/>
                      </w:pPr>
                      <w:r>
                        <w:rPr>
                          <w:b/>
                        </w:rPr>
                        <w:t>Grade: A / AB / BB / BC / CC / CD /DD</w:t>
                      </w:r>
                    </w:p>
                    <w:p w14:paraId="2FD64A41" w14:textId="77777777" w:rsidR="00526051" w:rsidRDefault="00526051" w:rsidP="00526051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</w:p>
                    <w:p w14:paraId="046282B3" w14:textId="77777777" w:rsidR="0002048B" w:rsidRDefault="0002048B" w:rsidP="00526051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</w:p>
                    <w:p w14:paraId="4AEB6F09" w14:textId="77777777" w:rsidR="00526051" w:rsidRDefault="00526051" w:rsidP="00526051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  <w:r>
                        <w:rPr>
                          <w:b/>
                        </w:rPr>
                        <w:t>Signature of the Staff In-charge with date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5BCBB6DB" w14:textId="26298D8C" w:rsidR="003242F5" w:rsidRDefault="003242F5" w:rsidP="006504F0">
      <w:pPr>
        <w:tabs>
          <w:tab w:val="left" w:pos="2715"/>
          <w:tab w:val="center" w:pos="5055"/>
        </w:tabs>
        <w:spacing w:after="0"/>
      </w:pPr>
    </w:p>
    <w:p w14:paraId="3132C846" w14:textId="77777777" w:rsidR="003242F5" w:rsidRDefault="003242F5" w:rsidP="006504F0">
      <w:pPr>
        <w:tabs>
          <w:tab w:val="left" w:pos="2715"/>
          <w:tab w:val="center" w:pos="5055"/>
        </w:tabs>
        <w:spacing w:after="0"/>
      </w:pPr>
    </w:p>
    <w:p w14:paraId="043A01AC" w14:textId="77777777" w:rsidR="006504F0" w:rsidRDefault="006504F0" w:rsidP="006504F0">
      <w:pPr>
        <w:tabs>
          <w:tab w:val="left" w:pos="2715"/>
          <w:tab w:val="center" w:pos="5055"/>
        </w:tabs>
        <w:spacing w:after="0"/>
      </w:pPr>
    </w:p>
    <w:p w14:paraId="405EC79A" w14:textId="77777777" w:rsidR="003242F5" w:rsidRDefault="003242F5" w:rsidP="006504F0">
      <w:pPr>
        <w:tabs>
          <w:tab w:val="left" w:pos="2715"/>
          <w:tab w:val="center" w:pos="5055"/>
        </w:tabs>
        <w:spacing w:after="0"/>
      </w:pPr>
    </w:p>
    <w:p w14:paraId="0F1C278E" w14:textId="77777777" w:rsidR="003242F5" w:rsidRDefault="003242F5" w:rsidP="006504F0">
      <w:pPr>
        <w:tabs>
          <w:tab w:val="left" w:pos="2715"/>
          <w:tab w:val="center" w:pos="5055"/>
        </w:tabs>
        <w:spacing w:after="0"/>
      </w:pPr>
    </w:p>
    <w:p w14:paraId="46262670" w14:textId="77777777" w:rsidR="00526051" w:rsidRDefault="00526051" w:rsidP="006504F0">
      <w:pPr>
        <w:tabs>
          <w:tab w:val="left" w:pos="2715"/>
          <w:tab w:val="center" w:pos="5055"/>
        </w:tabs>
        <w:spacing w:after="0"/>
      </w:pPr>
    </w:p>
    <w:p w14:paraId="409D64D7" w14:textId="77777777" w:rsidR="00526051" w:rsidRDefault="00526051" w:rsidP="006504F0">
      <w:pPr>
        <w:tabs>
          <w:tab w:val="left" w:pos="2715"/>
          <w:tab w:val="center" w:pos="5055"/>
        </w:tabs>
        <w:spacing w:after="0"/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00"/>
      </w:tblGrid>
      <w:tr w:rsidR="003242F5" w14:paraId="7C81872A" w14:textId="77777777" w:rsidTr="00AE3F33">
        <w:trPr>
          <w:trHeight w:val="467"/>
        </w:trPr>
        <w:tc>
          <w:tcPr>
            <w:tcW w:w="9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10545F" w14:textId="77777777" w:rsidR="003242F5" w:rsidRDefault="003242F5" w:rsidP="00E55D1D">
            <w:pPr>
              <w:spacing w:after="0"/>
            </w:pPr>
            <w:r>
              <w:rPr>
                <w:rFonts w:eastAsia="Times New Roman"/>
                <w:b/>
                <w:iCs/>
              </w:rPr>
              <w:t xml:space="preserve">Title: </w:t>
            </w:r>
            <w:r w:rsidR="00E55D1D">
              <w:rPr>
                <w:rFonts w:eastAsia="Times New Roman"/>
                <w:b/>
                <w:iCs/>
              </w:rPr>
              <w:t>Study and implementation of Delta learning rule</w:t>
            </w:r>
          </w:p>
        </w:tc>
      </w:tr>
    </w:tbl>
    <w:p w14:paraId="6B474BAD" w14:textId="77777777" w:rsidR="003242F5" w:rsidRDefault="003242F5" w:rsidP="00247EAA">
      <w:pPr>
        <w:spacing w:before="240" w:after="0"/>
        <w:rPr>
          <w:b/>
        </w:rPr>
      </w:pPr>
      <w:r>
        <w:rPr>
          <w:b/>
        </w:rPr>
        <w:t>Objective:</w:t>
      </w:r>
      <w:r>
        <w:t xml:space="preserve"> To write a program to implement Delta learning rule</w:t>
      </w:r>
      <w:r w:rsidR="00E55D1D">
        <w:t xml:space="preserve"> for a given training data</w:t>
      </w:r>
      <w:r>
        <w:t>.</w:t>
      </w:r>
    </w:p>
    <w:p w14:paraId="292F1B31" w14:textId="77777777" w:rsidR="003242F5" w:rsidRDefault="003242F5" w:rsidP="003242F5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0F32FDA5" w14:textId="77777777" w:rsidR="003242F5" w:rsidRDefault="003242F5" w:rsidP="003242F5">
      <w:pPr>
        <w:spacing w:after="0"/>
      </w:pPr>
      <w:r>
        <w:rPr>
          <w:b/>
        </w:rPr>
        <w:t xml:space="preserve">Expected Outcome of Experiment: </w:t>
      </w:r>
    </w:p>
    <w:p w14:paraId="32396A6D" w14:textId="3953207D" w:rsidR="003242F5" w:rsidRPr="00310AC3" w:rsidRDefault="003242F5" w:rsidP="003242F5">
      <w:pPr>
        <w:autoSpaceDE w:val="0"/>
        <w:autoSpaceDN w:val="0"/>
        <w:adjustRightInd w:val="0"/>
        <w:spacing w:after="0" w:line="240" w:lineRule="auto"/>
        <w:rPr>
          <w:rFonts w:eastAsia="Times New Roman"/>
        </w:rPr>
      </w:pPr>
      <w:r>
        <w:t xml:space="preserve">CO3: To </w:t>
      </w:r>
      <w:r>
        <w:rPr>
          <w:sz w:val="23"/>
          <w:szCs w:val="23"/>
        </w:rPr>
        <w:t>Understand perceptron’s and counter propagation networks</w:t>
      </w:r>
    </w:p>
    <w:p w14:paraId="5FB49603" w14:textId="77777777" w:rsidR="003242F5" w:rsidRDefault="003242F5" w:rsidP="00247EAA">
      <w:r>
        <w:rPr>
          <w:b/>
        </w:rPr>
        <w:t>____________________________________________________________________________________</w:t>
      </w:r>
    </w:p>
    <w:p w14:paraId="4B9829D4" w14:textId="2095A5C1" w:rsidR="003242F5" w:rsidRDefault="003242F5" w:rsidP="003242F5">
      <w:pPr>
        <w:spacing w:after="0"/>
        <w:rPr>
          <w:b/>
        </w:rPr>
      </w:pPr>
      <w:r>
        <w:rPr>
          <w:b/>
        </w:rPr>
        <w:t xml:space="preserve">Books/ Journals/ Websites referred: </w:t>
      </w:r>
    </w:p>
    <w:p w14:paraId="0A53FB5D" w14:textId="77777777" w:rsidR="00247EAA" w:rsidRDefault="00247EAA" w:rsidP="00247EAA">
      <w:pPr>
        <w:spacing w:line="100" w:lineRule="atLeast"/>
        <w:jc w:val="both"/>
      </w:pPr>
      <w:r>
        <w:rPr>
          <w:rFonts w:eastAsia="Times New Roman"/>
        </w:rPr>
        <w:t>____________________________________________________________________________________</w:t>
      </w:r>
    </w:p>
    <w:p w14:paraId="62495215" w14:textId="2A7082B5" w:rsidR="00FC38F1" w:rsidRDefault="003242F5" w:rsidP="00247EAA">
      <w:pPr>
        <w:pStyle w:val="ListParagraph"/>
        <w:spacing w:after="0"/>
        <w:ind w:left="180"/>
        <w:rPr>
          <w:b/>
        </w:rPr>
      </w:pPr>
      <w:r>
        <w:rPr>
          <w:b/>
        </w:rPr>
        <w:t xml:space="preserve">Pre Lab/ Prior Concepts: </w:t>
      </w:r>
    </w:p>
    <w:p w14:paraId="31DED1F0" w14:textId="77777777" w:rsidR="00FC38F1" w:rsidRPr="00247EAA" w:rsidRDefault="00FC38F1" w:rsidP="00247EAA">
      <w:pPr>
        <w:spacing w:after="0" w:line="100" w:lineRule="atLeast"/>
        <w:ind w:left="180"/>
        <w:jc w:val="both"/>
        <w:rPr>
          <w:bCs/>
          <w:iCs/>
        </w:rPr>
      </w:pPr>
      <w:r w:rsidRPr="00247EAA">
        <w:rPr>
          <w:bCs/>
          <w:iCs/>
        </w:rPr>
        <w:t>Delta learning rule and its application</w:t>
      </w:r>
    </w:p>
    <w:p w14:paraId="7F8451DA" w14:textId="77777777" w:rsidR="003242F5" w:rsidRDefault="003242F5" w:rsidP="00247EAA">
      <w:pPr>
        <w:spacing w:line="100" w:lineRule="atLeast"/>
        <w:jc w:val="both"/>
      </w:pPr>
      <w:r>
        <w:rPr>
          <w:rFonts w:eastAsia="Times New Roman"/>
        </w:rPr>
        <w:t>____________________________________________________________________________________</w:t>
      </w:r>
    </w:p>
    <w:p w14:paraId="5A09E0AE" w14:textId="77777777" w:rsidR="004F5152" w:rsidRDefault="004F5152">
      <w:pPr>
        <w:suppressAutoHyphens w:val="0"/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292FC22D" w14:textId="48B16F5B" w:rsidR="003F423D" w:rsidRDefault="003F423D" w:rsidP="00247EAA">
      <w:pPr>
        <w:spacing w:line="100" w:lineRule="atLeast"/>
        <w:ind w:left="180"/>
        <w:jc w:val="both"/>
        <w:rPr>
          <w:b/>
          <w:iCs/>
        </w:rPr>
      </w:pPr>
      <w:r>
        <w:rPr>
          <w:b/>
          <w:iCs/>
        </w:rPr>
        <w:lastRenderedPageBreak/>
        <w:t>Solved numerical example:</w:t>
      </w:r>
    </w:p>
    <w:p w14:paraId="074E2BE4" w14:textId="7FCC2535" w:rsidR="00013B6D" w:rsidRDefault="00013B6D" w:rsidP="004F5152">
      <w:pPr>
        <w:spacing w:after="0" w:line="100" w:lineRule="atLeast"/>
        <w:ind w:left="180"/>
        <w:jc w:val="both"/>
        <w:rPr>
          <w:b/>
          <w:iCs/>
        </w:rPr>
      </w:pPr>
      <w:r>
        <w:rPr>
          <w:noProof/>
        </w:rPr>
        <w:drawing>
          <wp:inline distT="0" distB="0" distL="0" distR="0" wp14:anchorId="33530517" wp14:editId="45851112">
            <wp:extent cx="4732020" cy="3421473"/>
            <wp:effectExtent l="0" t="0" r="0" b="7620"/>
            <wp:docPr id="71198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668" cy="346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20EF" w14:textId="069C8BF7" w:rsidR="00013B6D" w:rsidRDefault="00B2791B" w:rsidP="004F5152">
      <w:pPr>
        <w:spacing w:after="0" w:line="100" w:lineRule="atLeast"/>
        <w:ind w:left="180"/>
        <w:jc w:val="both"/>
        <w:rPr>
          <w:b/>
          <w:iCs/>
        </w:rPr>
      </w:pPr>
      <w:r>
        <w:rPr>
          <w:noProof/>
        </w:rPr>
        <w:drawing>
          <wp:inline distT="0" distB="0" distL="0" distR="0" wp14:anchorId="444E8EA4" wp14:editId="5881601F">
            <wp:extent cx="4747260" cy="1830819"/>
            <wp:effectExtent l="0" t="0" r="0" b="0"/>
            <wp:docPr id="1748400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781" cy="185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8303" w14:textId="18A5F3A8" w:rsidR="00B2791B" w:rsidRDefault="00B2791B" w:rsidP="00247EAA">
      <w:pPr>
        <w:spacing w:line="100" w:lineRule="atLeast"/>
        <w:ind w:left="180"/>
        <w:jc w:val="both"/>
        <w:rPr>
          <w:b/>
          <w:iCs/>
        </w:rPr>
      </w:pPr>
      <w:r>
        <w:rPr>
          <w:noProof/>
        </w:rPr>
        <w:drawing>
          <wp:inline distT="0" distB="0" distL="0" distR="0" wp14:anchorId="6DB1CEF7" wp14:editId="6E37B698">
            <wp:extent cx="4754880" cy="1809770"/>
            <wp:effectExtent l="0" t="0" r="7620" b="0"/>
            <wp:docPr id="411747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844" cy="182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7110" w14:textId="77777777" w:rsidR="003F423D" w:rsidRDefault="003F423D" w:rsidP="00247EAA">
      <w:pPr>
        <w:spacing w:line="100" w:lineRule="atLeast"/>
        <w:ind w:left="180"/>
        <w:jc w:val="both"/>
        <w:rPr>
          <w:noProof/>
        </w:rPr>
      </w:pPr>
    </w:p>
    <w:p w14:paraId="12A2B4E5" w14:textId="2838FD5C" w:rsidR="00086EC9" w:rsidRDefault="00086EC9" w:rsidP="004F5152">
      <w:pPr>
        <w:spacing w:line="100" w:lineRule="atLeast"/>
        <w:ind w:left="180"/>
        <w:jc w:val="center"/>
        <w:rPr>
          <w:b/>
          <w:iCs/>
        </w:rPr>
      </w:pPr>
      <w:r>
        <w:rPr>
          <w:noProof/>
        </w:rPr>
        <w:drawing>
          <wp:inline distT="0" distB="0" distL="0" distR="0" wp14:anchorId="4173781A" wp14:editId="033DDEE5">
            <wp:extent cx="5128260" cy="6837680"/>
            <wp:effectExtent l="0" t="0" r="0" b="1270"/>
            <wp:docPr id="193762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06D6" w14:textId="77777777" w:rsidR="004F5152" w:rsidRDefault="004F5152">
      <w:pPr>
        <w:suppressAutoHyphens w:val="0"/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1E622D08" w14:textId="689E17A5" w:rsidR="00E55D1D" w:rsidRDefault="003242F5" w:rsidP="00247EAA">
      <w:pPr>
        <w:spacing w:line="100" w:lineRule="atLeast"/>
        <w:ind w:left="180"/>
        <w:jc w:val="both"/>
        <w:rPr>
          <w:b/>
          <w:iCs/>
        </w:rPr>
      </w:pPr>
      <w:r>
        <w:rPr>
          <w:b/>
          <w:iCs/>
        </w:rPr>
        <w:lastRenderedPageBreak/>
        <w:t>Implementation Details:</w:t>
      </w:r>
    </w:p>
    <w:p w14:paraId="376660BA" w14:textId="55B0E9FC" w:rsidR="00FC38F1" w:rsidRDefault="0023636E" w:rsidP="00E55D1D">
      <w:pPr>
        <w:numPr>
          <w:ilvl w:val="0"/>
          <w:numId w:val="18"/>
        </w:numPr>
        <w:spacing w:after="0" w:line="100" w:lineRule="atLeast"/>
        <w:jc w:val="both"/>
        <w:rPr>
          <w:b/>
          <w:iCs/>
        </w:rPr>
      </w:pPr>
      <w:r>
        <w:rPr>
          <w:b/>
          <w:iCs/>
        </w:rPr>
        <w:t xml:space="preserve">Implement Delta learning rule for the example given in </w:t>
      </w:r>
      <w:proofErr w:type="spellStart"/>
      <w:r>
        <w:rPr>
          <w:b/>
          <w:iCs/>
        </w:rPr>
        <w:t>Zurada</w:t>
      </w:r>
      <w:proofErr w:type="spellEnd"/>
      <w:r w:rsidR="0002048B">
        <w:rPr>
          <w:b/>
          <w:iCs/>
        </w:rPr>
        <w:t xml:space="preserve"> </w:t>
      </w:r>
      <w:r>
        <w:rPr>
          <w:b/>
          <w:iCs/>
        </w:rPr>
        <w:t>book and verify the accuracy of the result.</w:t>
      </w:r>
    </w:p>
    <w:p w14:paraId="0A86B3CB" w14:textId="77777777" w:rsidR="000C07BB" w:rsidRDefault="000C07BB" w:rsidP="000C07BB">
      <w:pPr>
        <w:spacing w:after="0" w:line="100" w:lineRule="atLeast"/>
        <w:ind w:left="720"/>
        <w:jc w:val="both"/>
        <w:rPr>
          <w:b/>
          <w:iCs/>
        </w:rPr>
      </w:pPr>
    </w:p>
    <w:p w14:paraId="4A73B009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import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numpy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as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np</w:t>
      </w:r>
    </w:p>
    <w:p w14:paraId="533536D0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3B84B8D5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Activation function</w:t>
      </w:r>
    </w:p>
    <w:p w14:paraId="6DB3931A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def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activation(net):</w:t>
      </w:r>
    </w:p>
    <w:p w14:paraId="1D1F307A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return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/ (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+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np.exp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*net)) -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</w:p>
    <w:p w14:paraId="50937EAD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456FA231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def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deltaRule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</w:t>
      </w:r>
      <w:proofErr w:type="spellStart"/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input_vector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, target):</w:t>
      </w:r>
    </w:p>
    <w:p w14:paraId="66AE087E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0C07BB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Initialization</w:t>
      </w:r>
    </w:p>
    <w:p w14:paraId="3D88A9AF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lr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=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0.1</w:t>
      </w:r>
    </w:p>
    <w:p w14:paraId="3EE2653B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weight = (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, 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0.5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0E526D4A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w1, w2, w3, w4 = weight</w:t>
      </w:r>
    </w:p>
    <w:p w14:paraId="0B377618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proofErr w:type="gramEnd"/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"Learning Rate ="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lr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69BA31C3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proofErr w:type="gramEnd"/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"Initial weights:\nw1 = {0}\t\tw2 = {1}\t\tw3 = {2}\t\tw4 = {3}"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.format(w1, w2, w3, w4))</w:t>
      </w:r>
    </w:p>
    <w:p w14:paraId="2713E4C7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413C5F17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0C07BB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Delta Learning Rule</w:t>
      </w:r>
    </w:p>
    <w:p w14:paraId="4418C30E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table = []</w:t>
      </w:r>
    </w:p>
    <w:p w14:paraId="04FFD7CA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=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</w:p>
    <w:p w14:paraId="660622D8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result = [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147396BB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for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input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in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input_vector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:</w:t>
      </w:r>
    </w:p>
    <w:p w14:paraId="316A4ABE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    row = []</w:t>
      </w:r>
    </w:p>
    <w:p w14:paraId="55C22773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    x1, x2, x3, x4 = input</w:t>
      </w:r>
    </w:p>
    <w:p w14:paraId="14704B1C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    t = target[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32FE2CF7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net =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round(</w:t>
      </w:r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x1*w1 + x2*w2 + x3*w3 + x4*w4,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5C0FD79F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    result[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 = net</w:t>
      </w:r>
    </w:p>
    <w:p w14:paraId="66CFCB12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y = round(activation(net),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4CAE6959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grad_y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=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round(</w:t>
      </w:r>
      <w:proofErr w:type="gramEnd"/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0.5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(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- y**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),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5A0C662E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w1 =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round(</w:t>
      </w:r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w1 +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lr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(t-y) *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grad_y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x1,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28B8CD4D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w2 =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round(</w:t>
      </w:r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w2 +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lr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(t-y) *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grad_y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x2,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54A8CD9A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w3 =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round(</w:t>
      </w:r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w3 +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lr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(t-y) *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grad_y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x3,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6AE4637C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w4 =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round(</w:t>
      </w:r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w4 +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lr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(t-y) *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grad_y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* x4,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3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56C98461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+=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</w:p>
    <w:p w14:paraId="0BE872A8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row.extend</w:t>
      </w:r>
      <w:proofErr w:type="spellEnd"/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([net, y,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grad_y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])</w:t>
      </w:r>
    </w:p>
    <w:p w14:paraId="6F833C58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row.append</w:t>
      </w:r>
      <w:proofErr w:type="spellEnd"/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([w1, w2, w3, w4])</w:t>
      </w:r>
    </w:p>
    <w:p w14:paraId="18AEE758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table.append</w:t>
      </w:r>
      <w:proofErr w:type="spellEnd"/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(row)</w:t>
      </w:r>
    </w:p>
    <w:p w14:paraId="08EDD9B0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printTable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(table)</w:t>
      </w:r>
    </w:p>
    <w:p w14:paraId="27C4E9B0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error =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</w:p>
    <w:p w14:paraId="4845D9FB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lastRenderedPageBreak/>
        <w:t xml:space="preserve">   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for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in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range(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len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input_vector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)):</w:t>
      </w:r>
    </w:p>
    <w:p w14:paraId="3AC8523E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  error += (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/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 * (target[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 - result[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]) **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</w:t>
      </w:r>
    </w:p>
    <w:p w14:paraId="3207E91E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proofErr w:type="gramEnd"/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"Error = %5.3f"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% error)</w:t>
      </w:r>
    </w:p>
    <w:p w14:paraId="74870082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return</w:t>
      </w:r>
    </w:p>
    <w:p w14:paraId="7A2B688B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6E569D4C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def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printTable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(table):</w:t>
      </w:r>
    </w:p>
    <w:p w14:paraId="0BDD4FBE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proofErr w:type="gramEnd"/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"----------------------------------------------------------------------------------------------------"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4448EB7D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proofErr w:type="gramEnd"/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"net\t\t | o\t\t\t | f'(net)\t\t | Updated weights"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3C7EEE7B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proofErr w:type="gramEnd"/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"----------------------------------------------------------------------------------------------------"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6C8FB6E1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for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row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in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table:</w:t>
      </w:r>
    </w:p>
    <w:p w14:paraId="6067B98B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for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value </w:t>
      </w:r>
      <w:r w:rsidRPr="000C07BB">
        <w:rPr>
          <w:rFonts w:ascii="Consolas" w:eastAsia="Times New Roman" w:hAnsi="Consolas"/>
          <w:color w:val="569CD6"/>
          <w:kern w:val="0"/>
          <w:sz w:val="21"/>
          <w:szCs w:val="21"/>
          <w:lang w:val="en-IN" w:eastAsia="en-IN"/>
        </w:rPr>
        <w:t>in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row[</w:t>
      </w:r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:-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]:</w:t>
      </w:r>
    </w:p>
    <w:p w14:paraId="0645E13E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       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proofErr w:type="gramEnd"/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"%5.3f"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% value, end = </w:t>
      </w:r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"\t\t | 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41DEAF89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        print(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row[</w:t>
      </w:r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])</w:t>
      </w:r>
    </w:p>
    <w:p w14:paraId="1700F476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    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print(</w:t>
      </w:r>
      <w:proofErr w:type="gramEnd"/>
      <w:r w:rsidRPr="000C07BB">
        <w:rPr>
          <w:rFonts w:ascii="Consolas" w:eastAsia="Times New Roman" w:hAnsi="Consolas"/>
          <w:color w:val="CE9178"/>
          <w:kern w:val="0"/>
          <w:sz w:val="21"/>
          <w:szCs w:val="21"/>
          <w:lang w:val="en-IN" w:eastAsia="en-IN"/>
        </w:rPr>
        <w:t>"----------------------------------------------------------------------------------------------------"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)</w:t>
      </w:r>
    </w:p>
    <w:p w14:paraId="1AAF169B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</w:p>
    <w:p w14:paraId="4A02F394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Make a list of all inputs to be given to the network</w:t>
      </w:r>
    </w:p>
    <w:p w14:paraId="6E47423D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x_1 = [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, 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2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, 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3EC51752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x_2 = [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1.5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, 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0.5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, 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2A1C73B1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x_3 = [-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0.5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, 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</w:t>
      </w:r>
    </w:p>
    <w:p w14:paraId="208F0B0B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input_vector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 = []</w:t>
      </w:r>
    </w:p>
    <w:p w14:paraId="2AA77240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proofErr w:type="spell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input_</w:t>
      </w:r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vector.extend</w:t>
      </w:r>
      <w:proofErr w:type="spellEnd"/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([x_1, x_2, x_3])</w:t>
      </w:r>
    </w:p>
    <w:p w14:paraId="74D6BF23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target = [-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, -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</w:t>
      </w:r>
      <w:r w:rsidRPr="000C07BB">
        <w:rPr>
          <w:rFonts w:ascii="Consolas" w:eastAsia="Times New Roman" w:hAnsi="Consolas"/>
          <w:color w:val="B5CEA8"/>
          <w:kern w:val="0"/>
          <w:sz w:val="21"/>
          <w:szCs w:val="21"/>
          <w:lang w:val="en-IN" w:eastAsia="en-IN"/>
        </w:rPr>
        <w:t>1</w:t>
      </w:r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]                    </w:t>
      </w:r>
      <w:r w:rsidRPr="000C07BB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Expected target outputs</w:t>
      </w:r>
    </w:p>
    <w:p w14:paraId="6D6FA343" w14:textId="77777777" w:rsidR="000C07BB" w:rsidRPr="000C07BB" w:rsidRDefault="000C07BB" w:rsidP="00247EAA">
      <w:pPr>
        <w:shd w:val="clear" w:color="auto" w:fill="1E1E1E"/>
        <w:suppressAutoHyphens w:val="0"/>
        <w:spacing w:after="0" w:line="285" w:lineRule="atLeast"/>
        <w:ind w:left="720" w:right="210"/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</w:pPr>
      <w:proofErr w:type="spellStart"/>
      <w:proofErr w:type="gramStart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deltaRule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(</w:t>
      </w:r>
      <w:proofErr w:type="spellStart"/>
      <w:proofErr w:type="gram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>input_vector</w:t>
      </w:r>
      <w:proofErr w:type="spellEnd"/>
      <w:r w:rsidRPr="000C07BB">
        <w:rPr>
          <w:rFonts w:ascii="Consolas" w:eastAsia="Times New Roman" w:hAnsi="Consolas"/>
          <w:color w:val="D4D4D4"/>
          <w:kern w:val="0"/>
          <w:sz w:val="21"/>
          <w:szCs w:val="21"/>
          <w:lang w:val="en-IN" w:eastAsia="en-IN"/>
        </w:rPr>
        <w:t xml:space="preserve">, target)         </w:t>
      </w:r>
      <w:r w:rsidRPr="000C07BB">
        <w:rPr>
          <w:rFonts w:ascii="Consolas" w:eastAsia="Times New Roman" w:hAnsi="Consolas"/>
          <w:color w:val="6A9955"/>
          <w:kern w:val="0"/>
          <w:sz w:val="21"/>
          <w:szCs w:val="21"/>
          <w:lang w:val="en-IN" w:eastAsia="en-IN"/>
        </w:rPr>
        <w:t># Supply the input and expected output to the network</w:t>
      </w:r>
    </w:p>
    <w:p w14:paraId="21D61ACE" w14:textId="77777777" w:rsidR="000C07BB" w:rsidRDefault="000C07BB" w:rsidP="000C07BB">
      <w:pPr>
        <w:spacing w:after="0" w:line="100" w:lineRule="atLeast"/>
        <w:ind w:left="720"/>
        <w:jc w:val="both"/>
        <w:rPr>
          <w:b/>
          <w:iCs/>
        </w:rPr>
      </w:pPr>
    </w:p>
    <w:p w14:paraId="6CA3F44F" w14:textId="47E9D568" w:rsidR="000C07BB" w:rsidRDefault="000C07BB" w:rsidP="000C07BB">
      <w:pPr>
        <w:spacing w:after="0" w:line="100" w:lineRule="atLeast"/>
        <w:ind w:left="720"/>
        <w:jc w:val="both"/>
        <w:rPr>
          <w:b/>
          <w:iCs/>
        </w:rPr>
      </w:pPr>
      <w:r>
        <w:rPr>
          <w:b/>
          <w:iCs/>
        </w:rPr>
        <w:t>Output:</w:t>
      </w:r>
    </w:p>
    <w:p w14:paraId="39A33E28" w14:textId="77777777" w:rsidR="0002048B" w:rsidRDefault="0002048B" w:rsidP="0002048B">
      <w:pPr>
        <w:spacing w:after="0" w:line="100" w:lineRule="atLeast"/>
        <w:ind w:left="720"/>
        <w:jc w:val="both"/>
        <w:rPr>
          <w:b/>
          <w:iCs/>
        </w:rPr>
      </w:pPr>
    </w:p>
    <w:p w14:paraId="612C08CA" w14:textId="0B0ADF94" w:rsidR="000C07BB" w:rsidRDefault="00812AEE" w:rsidP="0002048B">
      <w:pPr>
        <w:spacing w:after="0" w:line="100" w:lineRule="atLeast"/>
        <w:ind w:left="720"/>
        <w:jc w:val="both"/>
        <w:rPr>
          <w:b/>
          <w:noProof/>
        </w:rPr>
      </w:pPr>
      <w:r w:rsidRPr="000C07BB">
        <w:rPr>
          <w:b/>
          <w:noProof/>
        </w:rPr>
        <w:drawing>
          <wp:inline distT="0" distB="0" distL="0" distR="0" wp14:anchorId="17737DEF" wp14:editId="5831D6D0">
            <wp:extent cx="5859780" cy="1432560"/>
            <wp:effectExtent l="0" t="0" r="0" b="0"/>
            <wp:docPr id="17264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06C4" w14:textId="77777777" w:rsidR="000C07BB" w:rsidRDefault="000C07BB" w:rsidP="0002048B">
      <w:pPr>
        <w:spacing w:after="0" w:line="100" w:lineRule="atLeast"/>
        <w:ind w:left="720"/>
        <w:jc w:val="both"/>
        <w:rPr>
          <w:b/>
          <w:noProof/>
        </w:rPr>
      </w:pPr>
    </w:p>
    <w:p w14:paraId="0A07DC3F" w14:textId="6A99250A" w:rsidR="00247EAA" w:rsidRDefault="00247EAA" w:rsidP="0002048B">
      <w:pPr>
        <w:spacing w:after="0" w:line="100" w:lineRule="atLeast"/>
        <w:ind w:left="720"/>
        <w:jc w:val="both"/>
        <w:rPr>
          <w:b/>
          <w:noProof/>
        </w:rPr>
      </w:pPr>
      <w:r>
        <w:rPr>
          <w:b/>
          <w:noProof/>
        </w:rPr>
        <w:br w:type="page"/>
      </w:r>
    </w:p>
    <w:p w14:paraId="23F2ED68" w14:textId="77777777" w:rsidR="000C07BB" w:rsidRDefault="000C07BB" w:rsidP="0002048B">
      <w:pPr>
        <w:spacing w:after="0" w:line="100" w:lineRule="atLeast"/>
        <w:ind w:left="720"/>
        <w:jc w:val="both"/>
        <w:rPr>
          <w:b/>
          <w:iCs/>
        </w:rPr>
      </w:pPr>
    </w:p>
    <w:p w14:paraId="512A9AA6" w14:textId="77777777" w:rsidR="0023636E" w:rsidRDefault="0023636E" w:rsidP="00E55D1D">
      <w:pPr>
        <w:numPr>
          <w:ilvl w:val="0"/>
          <w:numId w:val="18"/>
        </w:numPr>
        <w:spacing w:after="0" w:line="100" w:lineRule="atLeast"/>
        <w:jc w:val="both"/>
        <w:rPr>
          <w:b/>
          <w:iCs/>
        </w:rPr>
      </w:pPr>
      <w:r>
        <w:rPr>
          <w:b/>
          <w:iCs/>
        </w:rPr>
        <w:t>Compute the error for different learning rate</w:t>
      </w:r>
    </w:p>
    <w:p w14:paraId="55A92671" w14:textId="77777777" w:rsidR="000C07BB" w:rsidRDefault="000C07BB" w:rsidP="000C07BB">
      <w:pPr>
        <w:spacing w:after="0" w:line="100" w:lineRule="atLeast"/>
        <w:ind w:left="720"/>
        <w:jc w:val="both"/>
        <w:rPr>
          <w:b/>
          <w:iCs/>
        </w:rPr>
      </w:pPr>
    </w:p>
    <w:p w14:paraId="32764932" w14:textId="37CA7026" w:rsidR="00247EAA" w:rsidRDefault="00247EAA" w:rsidP="00812AEE">
      <w:pPr>
        <w:spacing w:line="100" w:lineRule="atLeast"/>
        <w:ind w:left="720"/>
        <w:jc w:val="both"/>
        <w:rPr>
          <w:bCs/>
          <w:iCs/>
        </w:rPr>
      </w:pPr>
      <w:r>
        <w:rPr>
          <w:bCs/>
          <w:iCs/>
        </w:rPr>
        <w:t xml:space="preserve">Formula for error </w:t>
      </w:r>
      <w:r w:rsidR="00812AEE">
        <w:rPr>
          <w:bCs/>
          <w:iCs/>
        </w:rPr>
        <w:t>calculation:</w:t>
      </w:r>
    </w:p>
    <w:p w14:paraId="043FD974" w14:textId="0579384B" w:rsidR="00812AEE" w:rsidRPr="00C340DE" w:rsidRDefault="001A4615" w:rsidP="00C340DE">
      <w:pPr>
        <w:spacing w:line="100" w:lineRule="atLeast"/>
        <w:ind w:left="720"/>
        <w:jc w:val="both"/>
        <w:rPr>
          <w:bCs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Error= 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×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bCs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(t-y)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61C08A21" w14:textId="6EED0BC6" w:rsidR="000C07BB" w:rsidRDefault="000C07BB" w:rsidP="00247EAA">
      <w:pPr>
        <w:spacing w:line="100" w:lineRule="atLeast"/>
        <w:ind w:left="720"/>
        <w:jc w:val="both"/>
        <w:rPr>
          <w:bCs/>
          <w:iCs/>
        </w:rPr>
      </w:pPr>
      <w:r w:rsidRPr="000C07BB">
        <w:rPr>
          <w:bCs/>
          <w:iCs/>
        </w:rPr>
        <w:t xml:space="preserve">When learning rate = 0.1, </w:t>
      </w:r>
      <w:r>
        <w:rPr>
          <w:bCs/>
          <w:iCs/>
        </w:rPr>
        <w:t>E</w:t>
      </w:r>
      <w:r w:rsidRPr="000C07BB">
        <w:rPr>
          <w:bCs/>
          <w:iCs/>
        </w:rPr>
        <w:t xml:space="preserve">rror = </w:t>
      </w:r>
      <w:r w:rsidR="00812AEE">
        <w:rPr>
          <w:bCs/>
          <w:iCs/>
        </w:rPr>
        <w:t>8.373</w:t>
      </w:r>
    </w:p>
    <w:p w14:paraId="314C8745" w14:textId="446B5D03" w:rsidR="00247EAA" w:rsidRDefault="00812AEE" w:rsidP="00247EAA">
      <w:pPr>
        <w:spacing w:line="100" w:lineRule="atLeast"/>
        <w:ind w:left="720"/>
        <w:jc w:val="both"/>
        <w:rPr>
          <w:bCs/>
          <w:iCs/>
        </w:rPr>
      </w:pPr>
      <w:r w:rsidRPr="00812AEE">
        <w:rPr>
          <w:b/>
          <w:noProof/>
        </w:rPr>
        <w:drawing>
          <wp:inline distT="0" distB="0" distL="0" distR="0" wp14:anchorId="1D8A4CF7" wp14:editId="6C16DEB9">
            <wp:extent cx="5859780" cy="1417320"/>
            <wp:effectExtent l="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2F9A" w14:textId="77777777" w:rsidR="00247EAA" w:rsidRDefault="00247EAA" w:rsidP="000C07BB">
      <w:pPr>
        <w:spacing w:after="0" w:line="100" w:lineRule="atLeast"/>
        <w:ind w:left="720"/>
        <w:jc w:val="both"/>
        <w:rPr>
          <w:bCs/>
          <w:iCs/>
        </w:rPr>
      </w:pPr>
    </w:p>
    <w:p w14:paraId="326F3D8D" w14:textId="1CD2CBCE" w:rsidR="000C07BB" w:rsidRDefault="000C07BB" w:rsidP="00247EAA">
      <w:pPr>
        <w:spacing w:line="100" w:lineRule="atLeast"/>
        <w:ind w:left="720"/>
        <w:jc w:val="both"/>
        <w:rPr>
          <w:bCs/>
          <w:iCs/>
        </w:rPr>
      </w:pPr>
      <w:r>
        <w:rPr>
          <w:bCs/>
          <w:iCs/>
        </w:rPr>
        <w:t xml:space="preserve">When learning rate = 0.7, Error = </w:t>
      </w:r>
      <w:r w:rsidR="00812AEE">
        <w:rPr>
          <w:bCs/>
          <w:iCs/>
        </w:rPr>
        <w:t>7.801</w:t>
      </w:r>
    </w:p>
    <w:p w14:paraId="7E97FFC9" w14:textId="1FB2461B" w:rsidR="00247EAA" w:rsidRPr="000C07BB" w:rsidRDefault="00812AEE" w:rsidP="00247EAA">
      <w:pPr>
        <w:spacing w:line="100" w:lineRule="atLeast"/>
        <w:ind w:left="720"/>
        <w:jc w:val="both"/>
        <w:rPr>
          <w:bCs/>
          <w:iCs/>
        </w:rPr>
      </w:pPr>
      <w:r w:rsidRPr="004575B1">
        <w:rPr>
          <w:noProof/>
        </w:rPr>
        <w:drawing>
          <wp:inline distT="0" distB="0" distL="0" distR="0" wp14:anchorId="348C4A10" wp14:editId="279F2745">
            <wp:extent cx="5844540" cy="140970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D652" w14:textId="77777777" w:rsidR="00194F0B" w:rsidRDefault="00194F0B" w:rsidP="003242F5">
      <w:pPr>
        <w:spacing w:after="0" w:line="100" w:lineRule="atLeast"/>
        <w:jc w:val="both"/>
        <w:rPr>
          <w:b/>
          <w:iCs/>
        </w:rPr>
      </w:pPr>
    </w:p>
    <w:p w14:paraId="1B67DC16" w14:textId="77777777" w:rsidR="003242F5" w:rsidRDefault="003242F5" w:rsidP="00247EAA">
      <w:pPr>
        <w:spacing w:after="0" w:line="100" w:lineRule="atLeast"/>
        <w:ind w:left="180"/>
        <w:jc w:val="both"/>
      </w:pPr>
      <w:r>
        <w:rPr>
          <w:b/>
          <w:iCs/>
        </w:rPr>
        <w:t xml:space="preserve">Conclusion: </w:t>
      </w:r>
      <w:r>
        <w:rPr>
          <w:iCs/>
        </w:rPr>
        <w:t>Thus, we have successfully implemented Delta learning algorithm of Neural Network.</w:t>
      </w:r>
    </w:p>
    <w:p w14:paraId="7A72F8BA" w14:textId="77777777" w:rsidR="00194F0B" w:rsidRDefault="00194F0B" w:rsidP="003242F5">
      <w:pPr>
        <w:spacing w:after="0" w:line="100" w:lineRule="atLeast"/>
        <w:jc w:val="both"/>
        <w:rPr>
          <w:b/>
          <w:iCs/>
        </w:rPr>
      </w:pPr>
    </w:p>
    <w:p w14:paraId="27BCF560" w14:textId="77777777" w:rsidR="00194F0B" w:rsidRDefault="00194F0B" w:rsidP="003242F5">
      <w:pPr>
        <w:spacing w:after="0" w:line="100" w:lineRule="atLeast"/>
        <w:jc w:val="both"/>
        <w:rPr>
          <w:b/>
          <w:iCs/>
        </w:rPr>
      </w:pPr>
    </w:p>
    <w:p w14:paraId="171E3CD1" w14:textId="77777777" w:rsidR="00194F0B" w:rsidRDefault="00194F0B" w:rsidP="003242F5">
      <w:pPr>
        <w:spacing w:after="0" w:line="100" w:lineRule="atLeast"/>
        <w:jc w:val="both"/>
        <w:rPr>
          <w:b/>
          <w:iCs/>
        </w:rPr>
      </w:pPr>
    </w:p>
    <w:p w14:paraId="7E0FE8B3" w14:textId="7F5C1E37" w:rsidR="003242F5" w:rsidRDefault="00247EAA" w:rsidP="00247EAA">
      <w:pPr>
        <w:spacing w:after="0" w:line="100" w:lineRule="atLeast"/>
        <w:ind w:left="180"/>
        <w:jc w:val="both"/>
      </w:pPr>
      <w:r>
        <w:rPr>
          <w:b/>
          <w:iCs/>
        </w:rPr>
        <w:br w:type="page"/>
      </w:r>
      <w:r w:rsidR="003242F5">
        <w:rPr>
          <w:b/>
          <w:iCs/>
        </w:rPr>
        <w:lastRenderedPageBreak/>
        <w:t>Post Lab Descriptive Questions:</w:t>
      </w:r>
    </w:p>
    <w:p w14:paraId="435F25DF" w14:textId="77777777" w:rsidR="003242F5" w:rsidRDefault="003242F5" w:rsidP="003242F5">
      <w:pPr>
        <w:spacing w:after="0" w:line="100" w:lineRule="atLeast"/>
        <w:jc w:val="both"/>
      </w:pPr>
    </w:p>
    <w:p w14:paraId="343CA5D1" w14:textId="15DE58EE" w:rsidR="00FC38F1" w:rsidRDefault="00FC38F1" w:rsidP="003242F5">
      <w:pPr>
        <w:pStyle w:val="ListParagraph"/>
        <w:numPr>
          <w:ilvl w:val="0"/>
          <w:numId w:val="5"/>
        </w:numPr>
        <w:spacing w:after="0" w:line="360" w:lineRule="auto"/>
      </w:pPr>
      <w:r>
        <w:t>Comparison of Neural network and algorithmic computation</w:t>
      </w:r>
      <w:r w:rsidR="00F467FE">
        <w:t>.</w:t>
      </w:r>
    </w:p>
    <w:p w14:paraId="27E17E68" w14:textId="565D4624" w:rsidR="00F467FE" w:rsidRDefault="00F467FE" w:rsidP="00F467FE">
      <w:pPr>
        <w:pStyle w:val="ListParagraph"/>
        <w:spacing w:after="0" w:line="360" w:lineRule="auto"/>
      </w:pPr>
      <w:r>
        <w:t xml:space="preserve">Neural networks </w:t>
      </w:r>
      <w:proofErr w:type="gramStart"/>
      <w:r>
        <w:t xml:space="preserve">have the </w:t>
      </w:r>
      <w:r w:rsidR="00497587">
        <w:t>ability to</w:t>
      </w:r>
      <w:proofErr w:type="gramEnd"/>
      <w:r w:rsidR="00497587">
        <w:t xml:space="preserve"> program themselves, i.e., change their processing depending on the input, while traditional algorithmic computational models follow a sequence of steps as defined in the algorithm.</w:t>
      </w:r>
    </w:p>
    <w:p w14:paraId="35337BB9" w14:textId="77777777" w:rsidR="005A5218" w:rsidRDefault="005A5218" w:rsidP="005A5218">
      <w:pPr>
        <w:pStyle w:val="ListParagraph"/>
        <w:spacing w:after="0" w:line="360" w:lineRule="auto"/>
      </w:pPr>
    </w:p>
    <w:p w14:paraId="15B2198C" w14:textId="0518AFED" w:rsidR="003242F5" w:rsidRDefault="00F47E93" w:rsidP="003242F5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Explain different types of </w:t>
      </w:r>
      <w:r w:rsidR="003242F5">
        <w:t>supervised techniques.</w:t>
      </w:r>
    </w:p>
    <w:p w14:paraId="3BC012D1" w14:textId="77777777" w:rsidR="004702CD" w:rsidRDefault="004702CD" w:rsidP="004702CD">
      <w:pPr>
        <w:pStyle w:val="ListParagraph"/>
        <w:spacing w:after="0" w:line="360" w:lineRule="auto"/>
        <w:rPr>
          <w:color w:val="202124"/>
          <w:shd w:val="clear" w:color="auto" w:fill="FFFFFF"/>
        </w:rPr>
      </w:pPr>
      <w:r w:rsidRPr="004702CD">
        <w:rPr>
          <w:color w:val="202124"/>
          <w:shd w:val="clear" w:color="auto" w:fill="FFFFFF"/>
        </w:rPr>
        <w:t>There are two types of Supervised Learning techniques: </w:t>
      </w:r>
    </w:p>
    <w:p w14:paraId="6792277C" w14:textId="5C36927E" w:rsidR="004702CD" w:rsidRDefault="004702CD" w:rsidP="004702CD">
      <w:pPr>
        <w:pStyle w:val="ListParagraph"/>
        <w:numPr>
          <w:ilvl w:val="0"/>
          <w:numId w:val="19"/>
        </w:numPr>
        <w:spacing w:after="0" w:line="360" w:lineRule="auto"/>
        <w:rPr>
          <w:color w:val="040C28"/>
        </w:rPr>
      </w:pPr>
      <w:r w:rsidRPr="004702CD">
        <w:rPr>
          <w:color w:val="040C28"/>
        </w:rPr>
        <w:t>Regression</w:t>
      </w:r>
      <w:r>
        <w:rPr>
          <w:color w:val="040C28"/>
        </w:rPr>
        <w:t>: Fits the data</w:t>
      </w:r>
    </w:p>
    <w:p w14:paraId="4E86D9B8" w14:textId="77777777" w:rsidR="0069404B" w:rsidRDefault="0069404B" w:rsidP="0069404B">
      <w:pPr>
        <w:pStyle w:val="ListParagraph"/>
        <w:spacing w:after="0" w:line="360" w:lineRule="auto"/>
        <w:ind w:left="1440" w:right="210"/>
        <w:jc w:val="both"/>
      </w:pPr>
      <w:r w:rsidRPr="0069404B">
        <w:t xml:space="preserve">Regression techniques are used when the target variable is continuous, such as price, temperature, or a numerical value. The algorithm learns to predict a real-valued output based on input features. </w:t>
      </w:r>
    </w:p>
    <w:p w14:paraId="5458B515" w14:textId="4D6EB0B6" w:rsidR="004702CD" w:rsidRPr="0069404B" w:rsidRDefault="004702CD" w:rsidP="004702CD">
      <w:pPr>
        <w:pStyle w:val="ListParagraph"/>
        <w:numPr>
          <w:ilvl w:val="0"/>
          <w:numId w:val="19"/>
        </w:numPr>
        <w:spacing w:after="0" w:line="360" w:lineRule="auto"/>
        <w:rPr>
          <w:sz w:val="20"/>
          <w:szCs w:val="20"/>
        </w:rPr>
      </w:pPr>
      <w:r w:rsidRPr="004702CD">
        <w:rPr>
          <w:color w:val="040C28"/>
        </w:rPr>
        <w:t>Classification</w:t>
      </w:r>
      <w:r>
        <w:rPr>
          <w:color w:val="202124"/>
          <w:shd w:val="clear" w:color="auto" w:fill="FFFFFF"/>
        </w:rPr>
        <w:t>: S</w:t>
      </w:r>
      <w:r w:rsidRPr="004702CD">
        <w:rPr>
          <w:color w:val="202124"/>
          <w:shd w:val="clear" w:color="auto" w:fill="FFFFFF"/>
        </w:rPr>
        <w:t>eparates the data</w:t>
      </w:r>
    </w:p>
    <w:p w14:paraId="1F8C62E1" w14:textId="2CF6BAB7" w:rsidR="0069404B" w:rsidRPr="005A5218" w:rsidRDefault="005A5218" w:rsidP="005A5218">
      <w:pPr>
        <w:pStyle w:val="ListParagraph"/>
        <w:spacing w:after="0" w:line="360" w:lineRule="auto"/>
        <w:ind w:left="1440" w:right="210"/>
        <w:jc w:val="both"/>
      </w:pPr>
      <w:r w:rsidRPr="005A5218">
        <w:t>Classification techniques are used when the target variable is categorical, and the algorithm learns to assign input data points to one of several predefined classes or categories.</w:t>
      </w:r>
    </w:p>
    <w:p w14:paraId="7D877126" w14:textId="407DB3B2" w:rsidR="003242F5" w:rsidRDefault="003242F5" w:rsidP="00247EAA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Take any example and show the different steps of Delta Algorithm. </w:t>
      </w:r>
    </w:p>
    <w:p w14:paraId="14DAB9A5" w14:textId="77777777" w:rsidR="005A5218" w:rsidRPr="005A5218" w:rsidRDefault="005A5218" w:rsidP="005A5218">
      <w:pPr>
        <w:spacing w:after="0" w:line="100" w:lineRule="atLeast"/>
        <w:ind w:left="720"/>
        <w:jc w:val="both"/>
        <w:rPr>
          <w:b/>
          <w:iCs/>
        </w:rPr>
      </w:pPr>
      <w:r>
        <w:rPr>
          <w:noProof/>
        </w:rPr>
        <w:drawing>
          <wp:inline distT="0" distB="0" distL="0" distR="0" wp14:anchorId="123D1685" wp14:editId="4CFB125C">
            <wp:extent cx="4061460" cy="2936626"/>
            <wp:effectExtent l="0" t="0" r="0" b="0"/>
            <wp:docPr id="1699996656" name="Picture 1699996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598" cy="297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AA36" w14:textId="77777777" w:rsidR="005A5218" w:rsidRPr="005A5218" w:rsidRDefault="005A5218" w:rsidP="005A5218">
      <w:pPr>
        <w:spacing w:after="0" w:line="100" w:lineRule="atLeast"/>
        <w:ind w:left="720"/>
        <w:jc w:val="both"/>
        <w:rPr>
          <w:b/>
          <w:iCs/>
        </w:rPr>
      </w:pPr>
      <w:r>
        <w:rPr>
          <w:noProof/>
        </w:rPr>
        <w:lastRenderedPageBreak/>
        <w:drawing>
          <wp:inline distT="0" distB="0" distL="0" distR="0" wp14:anchorId="2179736E" wp14:editId="5D88BE9B">
            <wp:extent cx="4251960" cy="1639802"/>
            <wp:effectExtent l="0" t="0" r="0" b="0"/>
            <wp:docPr id="1459867570" name="Picture 1459867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053" cy="166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A717" w14:textId="77777777" w:rsidR="005A5218" w:rsidRPr="005A5218" w:rsidRDefault="005A5218" w:rsidP="005A5218">
      <w:pPr>
        <w:spacing w:line="100" w:lineRule="atLeast"/>
        <w:ind w:left="720"/>
        <w:jc w:val="both"/>
        <w:rPr>
          <w:b/>
          <w:iCs/>
        </w:rPr>
      </w:pPr>
      <w:r>
        <w:rPr>
          <w:noProof/>
        </w:rPr>
        <w:drawing>
          <wp:inline distT="0" distB="0" distL="0" distR="0" wp14:anchorId="0D6EE4C3" wp14:editId="01063A3A">
            <wp:extent cx="4229100" cy="1609651"/>
            <wp:effectExtent l="0" t="0" r="0" b="0"/>
            <wp:docPr id="2088237298" name="Picture 2088237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224" cy="163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9F08" w14:textId="77777777" w:rsidR="005A5218" w:rsidRDefault="005A5218" w:rsidP="005A5218">
      <w:pPr>
        <w:pStyle w:val="ListParagraph"/>
        <w:spacing w:after="0" w:line="360" w:lineRule="auto"/>
      </w:pPr>
    </w:p>
    <w:p w14:paraId="71C06F66" w14:textId="77777777" w:rsidR="003242F5" w:rsidRDefault="003242F5" w:rsidP="00497587">
      <w:pPr>
        <w:spacing w:after="0"/>
      </w:pPr>
    </w:p>
    <w:p w14:paraId="0BD567D3" w14:textId="77777777" w:rsidR="00497587" w:rsidRDefault="00497587" w:rsidP="00497587">
      <w:pPr>
        <w:spacing w:after="0"/>
      </w:pPr>
    </w:p>
    <w:p w14:paraId="3F9CE4E7" w14:textId="77777777" w:rsidR="00497587" w:rsidRDefault="00497587" w:rsidP="00497587">
      <w:pPr>
        <w:spacing w:after="0"/>
      </w:pPr>
    </w:p>
    <w:p w14:paraId="7E7E7F68" w14:textId="77777777" w:rsidR="003242F5" w:rsidRDefault="003242F5" w:rsidP="003242F5">
      <w:pPr>
        <w:spacing w:after="0"/>
        <w:jc w:val="center"/>
      </w:pPr>
    </w:p>
    <w:p w14:paraId="55EAB396" w14:textId="0D93EF9D" w:rsidR="003242F5" w:rsidRDefault="003242F5" w:rsidP="00247EAA">
      <w:pPr>
        <w:spacing w:after="0" w:line="100" w:lineRule="atLeast"/>
        <w:ind w:left="180"/>
        <w:jc w:val="both"/>
        <w:rPr>
          <w:b/>
          <w:iCs/>
        </w:rPr>
      </w:pPr>
      <w:r>
        <w:rPr>
          <w:b/>
          <w:iCs/>
        </w:rPr>
        <w:t>Date:</w:t>
      </w:r>
      <w:r w:rsidR="00247EAA">
        <w:rPr>
          <w:b/>
          <w:iCs/>
        </w:rPr>
        <w:t xml:space="preserve"> </w:t>
      </w:r>
      <w:r w:rsidR="00247EAA" w:rsidRPr="00247EAA">
        <w:rPr>
          <w:b/>
          <w:iCs/>
          <w:u w:val="single"/>
        </w:rPr>
        <w:t xml:space="preserve">  21/10/2023</w:t>
      </w:r>
      <w:r w:rsidRPr="00247EAA">
        <w:rPr>
          <w:b/>
          <w:iCs/>
          <w:u w:val="single"/>
        </w:rPr>
        <w:t xml:space="preserve">  </w:t>
      </w:r>
      <w:r w:rsidR="00247EAA">
        <w:rPr>
          <w:b/>
          <w:iCs/>
        </w:rPr>
        <w:t xml:space="preserve"> </w:t>
      </w:r>
      <w:r>
        <w:rPr>
          <w:b/>
          <w:iCs/>
        </w:rPr>
        <w:t xml:space="preserve">                                                                      </w:t>
      </w:r>
      <w:r>
        <w:rPr>
          <w:b/>
        </w:rPr>
        <w:t>Signature of faculty in-charge</w:t>
      </w:r>
    </w:p>
    <w:sectPr w:rsidR="003242F5" w:rsidSect="00F806C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70" w:right="1230" w:bottom="1470" w:left="900" w:header="736" w:footer="736" w:gutter="0"/>
      <w:pgBorders>
        <w:top w:val="double" w:sz="4" w:space="0" w:color="000000"/>
        <w:left w:val="double" w:sz="4" w:space="0" w:color="000000"/>
        <w:bottom w:val="double" w:sz="4" w:space="0" w:color="000000"/>
        <w:right w:val="double" w:sz="4" w:space="0" w:color="000000"/>
      </w:pgBorders>
      <w:cols w:space="72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A88F0" w14:textId="77777777" w:rsidR="005E3073" w:rsidRDefault="005E3073">
      <w:pPr>
        <w:spacing w:after="0" w:line="240" w:lineRule="auto"/>
      </w:pPr>
      <w:r>
        <w:separator/>
      </w:r>
    </w:p>
  </w:endnote>
  <w:endnote w:type="continuationSeparator" w:id="0">
    <w:p w14:paraId="3BCCF4A3" w14:textId="77777777" w:rsidR="005E3073" w:rsidRDefault="005E3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MS Gothic"/>
    <w:charset w:val="8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86BD0" w14:textId="77777777" w:rsidR="009F00E4" w:rsidRDefault="009F00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DA1F8" w14:textId="77777777" w:rsidR="00F806CD" w:rsidRDefault="00F806CD" w:rsidP="00F806CD">
    <w:pPr>
      <w:spacing w:after="0" w:line="100" w:lineRule="atLeast"/>
      <w:jc w:val="center"/>
      <w:rPr>
        <w:sz w:val="18"/>
        <w:szCs w:val="18"/>
      </w:rPr>
    </w:pPr>
    <w:r>
      <w:rPr>
        <w:b/>
        <w:iCs/>
        <w:sz w:val="18"/>
        <w:szCs w:val="18"/>
      </w:rPr>
      <w:t>Department of Computer Engineering</w:t>
    </w:r>
  </w:p>
  <w:p w14:paraId="238B64C3" w14:textId="77777777" w:rsidR="00F806CD" w:rsidRDefault="00F806CD" w:rsidP="00F806CD">
    <w:pPr>
      <w:pStyle w:val="Footer"/>
      <w:spacing w:after="0" w:line="100" w:lineRule="atLeast"/>
      <w:jc w:val="center"/>
      <w:rPr>
        <w:sz w:val="18"/>
        <w:szCs w:val="18"/>
      </w:rPr>
    </w:pPr>
  </w:p>
  <w:p w14:paraId="35A55320" w14:textId="77777777" w:rsidR="00F806CD" w:rsidRDefault="00F806CD" w:rsidP="00F806CD">
    <w:pPr>
      <w:pStyle w:val="Footer"/>
    </w:pPr>
    <w:r>
      <w:rPr>
        <w:sz w:val="18"/>
        <w:szCs w:val="18"/>
      </w:rPr>
      <w:t xml:space="preserve"> Page No</w:t>
    </w:r>
    <w:proofErr w:type="gramStart"/>
    <w:r>
      <w:rPr>
        <w:sz w:val="18"/>
        <w:szCs w:val="18"/>
      </w:rPr>
      <w:tab/>
      <w:t xml:space="preserve"> :</w:t>
    </w:r>
    <w:proofErr w:type="gramEnd"/>
    <w:r>
      <w:rPr>
        <w:sz w:val="18"/>
        <w:szCs w:val="18"/>
      </w:rPr>
      <w:t xml:space="preserve">                                                                                                                                                           SC</w:t>
    </w:r>
    <w:r w:rsidR="00AC2AB0">
      <w:rPr>
        <w:sz w:val="18"/>
        <w:szCs w:val="18"/>
      </w:rPr>
      <w:t>/</w:t>
    </w:r>
    <w:r w:rsidR="00D46DC7">
      <w:rPr>
        <w:sz w:val="18"/>
        <w:szCs w:val="18"/>
      </w:rPr>
      <w:t xml:space="preserve"> Sem V</w:t>
    </w:r>
    <w:r>
      <w:rPr>
        <w:sz w:val="18"/>
        <w:szCs w:val="18"/>
      </w:rPr>
      <w:t xml:space="preserve">/  </w:t>
    </w:r>
    <w:r w:rsidR="009F00E4">
      <w:rPr>
        <w:sz w:val="18"/>
        <w:szCs w:val="18"/>
      </w:rPr>
      <w:t>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19172" w14:textId="77777777" w:rsidR="00D46DC7" w:rsidRDefault="00D46DC7">
    <w:pPr>
      <w:pStyle w:val="Footer"/>
    </w:pPr>
  </w:p>
  <w:p w14:paraId="26E59583" w14:textId="77777777" w:rsidR="00D46DC7" w:rsidRDefault="00D46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AEE7B" w14:textId="77777777" w:rsidR="005E3073" w:rsidRDefault="005E3073">
      <w:pPr>
        <w:spacing w:after="0" w:line="240" w:lineRule="auto"/>
      </w:pPr>
      <w:r>
        <w:separator/>
      </w:r>
    </w:p>
  </w:footnote>
  <w:footnote w:type="continuationSeparator" w:id="0">
    <w:p w14:paraId="18F27613" w14:textId="77777777" w:rsidR="005E3073" w:rsidRDefault="005E3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D5E81" w14:textId="77777777" w:rsidR="009F00E4" w:rsidRDefault="009F0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30484" w14:textId="77777777" w:rsidR="00AF4D7A" w:rsidRDefault="00994153" w:rsidP="00F806CD">
    <w:pPr>
      <w:pStyle w:val="Header"/>
      <w:rPr>
        <w:sz w:val="20"/>
        <w:szCs w:val="20"/>
      </w:rPr>
    </w:pPr>
    <w:r>
      <w:tab/>
      <w:t xml:space="preserve">                   </w:t>
    </w:r>
  </w:p>
  <w:p w14:paraId="7AB1083A" w14:textId="7C061444" w:rsidR="00AF4D7A" w:rsidRDefault="00812AEE" w:rsidP="00AF4D7A">
    <w:pPr>
      <w:pStyle w:val="Header"/>
      <w:tabs>
        <w:tab w:val="clear" w:pos="4680"/>
        <w:tab w:val="clear" w:pos="9360"/>
        <w:tab w:val="center" w:pos="5055"/>
      </w:tabs>
    </w:pPr>
    <w:r>
      <w:rPr>
        <w:noProof/>
      </w:rPr>
      <w:drawing>
        <wp:anchor distT="0" distB="0" distL="0" distR="0" simplePos="0" relativeHeight="251657728" behindDoc="0" locked="0" layoutInCell="1" allowOverlap="1" wp14:anchorId="277ADE9F" wp14:editId="561EF0BB">
          <wp:simplePos x="0" y="0"/>
          <wp:positionH relativeFrom="column">
            <wp:posOffset>2973705</wp:posOffset>
          </wp:positionH>
          <wp:positionV relativeFrom="paragraph">
            <wp:posOffset>-204470</wp:posOffset>
          </wp:positionV>
          <wp:extent cx="497840" cy="422275"/>
          <wp:effectExtent l="0" t="0" r="0" b="0"/>
          <wp:wrapSquare wrapText="largest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7840" cy="42227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4153">
      <w:t xml:space="preserve">  </w:t>
    </w:r>
    <w:r w:rsidR="00AF4D7A">
      <w:tab/>
    </w:r>
  </w:p>
  <w:p w14:paraId="749595D3" w14:textId="77777777" w:rsidR="00994153" w:rsidRPr="00F806CD" w:rsidRDefault="007C786E" w:rsidP="00AF4D7A">
    <w:pPr>
      <w:pStyle w:val="Header"/>
      <w:tabs>
        <w:tab w:val="clear" w:pos="4680"/>
        <w:tab w:val="clear" w:pos="9360"/>
        <w:tab w:val="center" w:pos="5055"/>
      </w:tabs>
      <w:jc w:val="center"/>
      <w:rPr>
        <w:b/>
        <w:iCs/>
      </w:rPr>
    </w:pPr>
    <w:r>
      <w:rPr>
        <w:b/>
        <w:iCs/>
      </w:rPr>
      <w:t>K. J. Somaiya College of Engineering, Mumbai-77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8AC08" w14:textId="77777777" w:rsidR="009F00E4" w:rsidRDefault="009F00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0000009"/>
    <w:multiLevelType w:val="multilevel"/>
    <w:tmpl w:val="00000009"/>
    <w:name w:val="WW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000000A"/>
    <w:multiLevelType w:val="multilevel"/>
    <w:tmpl w:val="0000000A"/>
    <w:name w:val="WW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00000B"/>
    <w:multiLevelType w:val="multilevel"/>
    <w:tmpl w:val="0000000B"/>
    <w:name w:val="WW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26EC54AD"/>
    <w:multiLevelType w:val="multilevel"/>
    <w:tmpl w:val="6EE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7220B"/>
    <w:multiLevelType w:val="hybridMultilevel"/>
    <w:tmpl w:val="1264DF1C"/>
    <w:lvl w:ilvl="0" w:tplc="AECEC56A">
      <w:start w:val="1"/>
      <w:numFmt w:val="decimal"/>
      <w:lvlText w:val="%1)"/>
      <w:lvlJc w:val="left"/>
      <w:pPr>
        <w:ind w:left="1392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3777009A"/>
    <w:multiLevelType w:val="hybridMultilevel"/>
    <w:tmpl w:val="A32C6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F589C"/>
    <w:multiLevelType w:val="hybridMultilevel"/>
    <w:tmpl w:val="27DED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758C4"/>
    <w:multiLevelType w:val="multilevel"/>
    <w:tmpl w:val="3EB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2259D"/>
    <w:multiLevelType w:val="hybridMultilevel"/>
    <w:tmpl w:val="784678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746C6B"/>
    <w:multiLevelType w:val="hybridMultilevel"/>
    <w:tmpl w:val="2940F1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468688">
    <w:abstractNumId w:val="0"/>
  </w:num>
  <w:num w:numId="2" w16cid:durableId="3745484">
    <w:abstractNumId w:val="1"/>
  </w:num>
  <w:num w:numId="3" w16cid:durableId="534998982">
    <w:abstractNumId w:val="2"/>
  </w:num>
  <w:num w:numId="4" w16cid:durableId="1330063605">
    <w:abstractNumId w:val="3"/>
  </w:num>
  <w:num w:numId="5" w16cid:durableId="1850680937">
    <w:abstractNumId w:val="4"/>
  </w:num>
  <w:num w:numId="6" w16cid:durableId="1353141561">
    <w:abstractNumId w:val="5"/>
  </w:num>
  <w:num w:numId="7" w16cid:durableId="1112899123">
    <w:abstractNumId w:val="6"/>
  </w:num>
  <w:num w:numId="8" w16cid:durableId="1368871833">
    <w:abstractNumId w:val="7"/>
  </w:num>
  <w:num w:numId="9" w16cid:durableId="1635405586">
    <w:abstractNumId w:val="8"/>
  </w:num>
  <w:num w:numId="10" w16cid:durableId="451680014">
    <w:abstractNumId w:val="9"/>
  </w:num>
  <w:num w:numId="11" w16cid:durableId="454494047">
    <w:abstractNumId w:val="10"/>
  </w:num>
  <w:num w:numId="12" w16cid:durableId="1981223479">
    <w:abstractNumId w:val="11"/>
  </w:num>
  <w:num w:numId="13" w16cid:durableId="2138377317">
    <w:abstractNumId w:val="14"/>
  </w:num>
  <w:num w:numId="14" w16cid:durableId="530189076">
    <w:abstractNumId w:val="13"/>
  </w:num>
  <w:num w:numId="15" w16cid:durableId="1062682057">
    <w:abstractNumId w:val="18"/>
  </w:num>
  <w:num w:numId="16" w16cid:durableId="2041200064">
    <w:abstractNumId w:val="16"/>
  </w:num>
  <w:num w:numId="17" w16cid:durableId="884561134">
    <w:abstractNumId w:val="12"/>
  </w:num>
  <w:num w:numId="18" w16cid:durableId="106699248">
    <w:abstractNumId w:val="15"/>
  </w:num>
  <w:num w:numId="19" w16cid:durableId="2103603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3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5D"/>
    <w:rsid w:val="00013B6D"/>
    <w:rsid w:val="0002048B"/>
    <w:rsid w:val="0003476E"/>
    <w:rsid w:val="00037EA4"/>
    <w:rsid w:val="00086EC9"/>
    <w:rsid w:val="000C07BB"/>
    <w:rsid w:val="000C458A"/>
    <w:rsid w:val="000F211E"/>
    <w:rsid w:val="0012787E"/>
    <w:rsid w:val="00134EBE"/>
    <w:rsid w:val="00194F0B"/>
    <w:rsid w:val="001A4615"/>
    <w:rsid w:val="001D7B54"/>
    <w:rsid w:val="0021765B"/>
    <w:rsid w:val="00222FCD"/>
    <w:rsid w:val="0023636E"/>
    <w:rsid w:val="00247EAA"/>
    <w:rsid w:val="0027506E"/>
    <w:rsid w:val="00275739"/>
    <w:rsid w:val="003242F5"/>
    <w:rsid w:val="00324396"/>
    <w:rsid w:val="0034207F"/>
    <w:rsid w:val="003920B3"/>
    <w:rsid w:val="003B3484"/>
    <w:rsid w:val="003D72BF"/>
    <w:rsid w:val="003F423D"/>
    <w:rsid w:val="0044595F"/>
    <w:rsid w:val="0045428D"/>
    <w:rsid w:val="004702CD"/>
    <w:rsid w:val="004768D8"/>
    <w:rsid w:val="00497587"/>
    <w:rsid w:val="004F004F"/>
    <w:rsid w:val="004F5152"/>
    <w:rsid w:val="00526051"/>
    <w:rsid w:val="0057503E"/>
    <w:rsid w:val="0059125F"/>
    <w:rsid w:val="00592CF8"/>
    <w:rsid w:val="00597ABD"/>
    <w:rsid w:val="005A5218"/>
    <w:rsid w:val="005A6C9D"/>
    <w:rsid w:val="005C7471"/>
    <w:rsid w:val="005E3073"/>
    <w:rsid w:val="005E6F4E"/>
    <w:rsid w:val="005F2630"/>
    <w:rsid w:val="006263C8"/>
    <w:rsid w:val="006504F0"/>
    <w:rsid w:val="00655ACD"/>
    <w:rsid w:val="0069404B"/>
    <w:rsid w:val="006A765D"/>
    <w:rsid w:val="006B718F"/>
    <w:rsid w:val="006E7E30"/>
    <w:rsid w:val="00701005"/>
    <w:rsid w:val="0077615A"/>
    <w:rsid w:val="007B71E3"/>
    <w:rsid w:val="007C5401"/>
    <w:rsid w:val="007C786E"/>
    <w:rsid w:val="00812AEE"/>
    <w:rsid w:val="008B7A7D"/>
    <w:rsid w:val="008D3DEB"/>
    <w:rsid w:val="00901F06"/>
    <w:rsid w:val="00935CE5"/>
    <w:rsid w:val="009673DA"/>
    <w:rsid w:val="00982DBA"/>
    <w:rsid w:val="009922C4"/>
    <w:rsid w:val="00994153"/>
    <w:rsid w:val="009E7B40"/>
    <w:rsid w:val="009F00E4"/>
    <w:rsid w:val="00A030E1"/>
    <w:rsid w:val="00A24174"/>
    <w:rsid w:val="00A84EAA"/>
    <w:rsid w:val="00AA56F2"/>
    <w:rsid w:val="00AC2AB0"/>
    <w:rsid w:val="00AD766E"/>
    <w:rsid w:val="00AE3F33"/>
    <w:rsid w:val="00AF4D7A"/>
    <w:rsid w:val="00B0099B"/>
    <w:rsid w:val="00B0220D"/>
    <w:rsid w:val="00B0301C"/>
    <w:rsid w:val="00B2791B"/>
    <w:rsid w:val="00B54DF2"/>
    <w:rsid w:val="00BA6144"/>
    <w:rsid w:val="00C340DE"/>
    <w:rsid w:val="00C96572"/>
    <w:rsid w:val="00D46DC7"/>
    <w:rsid w:val="00D70903"/>
    <w:rsid w:val="00D9462A"/>
    <w:rsid w:val="00DE3BA9"/>
    <w:rsid w:val="00E0641D"/>
    <w:rsid w:val="00E4604D"/>
    <w:rsid w:val="00E52BEF"/>
    <w:rsid w:val="00E55D1D"/>
    <w:rsid w:val="00EB6FC6"/>
    <w:rsid w:val="00EF4697"/>
    <w:rsid w:val="00F2488E"/>
    <w:rsid w:val="00F33284"/>
    <w:rsid w:val="00F467FE"/>
    <w:rsid w:val="00F47E93"/>
    <w:rsid w:val="00F54BF9"/>
    <w:rsid w:val="00F806CD"/>
    <w:rsid w:val="00FC0D3B"/>
    <w:rsid w:val="00FC38F1"/>
    <w:rsid w:val="00F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4:docId w14:val="379B321D"/>
  <w15:chartTrackingRefBased/>
  <w15:docId w15:val="{DBB90D80-C954-4C25-97D5-A587886C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eastAsia="Calibri"/>
      <w:color w:val="000000"/>
      <w:kern w:val="1"/>
      <w:sz w:val="24"/>
      <w:szCs w:val="24"/>
      <w:lang w:val="en-US" w:eastAsia="en-US"/>
    </w:rPr>
  </w:style>
  <w:style w:type="paragraph" w:styleId="Heading2">
    <w:name w:val="heading 2"/>
    <w:basedOn w:val="Normal"/>
    <w:qFormat/>
    <w:pPr>
      <w:spacing w:before="100" w:after="100" w:line="100" w:lineRule="atLeast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qFormat/>
    <w:pPr>
      <w:spacing w:before="100" w:after="100" w:line="100" w:lineRule="atLeast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qFormat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erChar">
    <w:name w:val="Header Char"/>
    <w:rPr>
      <w:rFonts w:ascii="Calibri" w:eastAsia="Calibri" w:hAnsi="Calibri" w:cs="Times New Roman"/>
      <w:lang w:val="en-IN"/>
    </w:rPr>
  </w:style>
  <w:style w:type="character" w:customStyle="1" w:styleId="FooterChar">
    <w:name w:val="Footer Char"/>
    <w:uiPriority w:val="99"/>
    <w:rPr>
      <w:rFonts w:ascii="Calibri" w:eastAsia="Calibri" w:hAnsi="Calibri" w:cs="Times New Roman"/>
      <w:lang w:val="en-IN"/>
    </w:rPr>
  </w:style>
  <w:style w:type="character" w:customStyle="1" w:styleId="apple-converted-space">
    <w:name w:val="apple-converted-space"/>
    <w:basedOn w:val="DefaultParagraphFont1"/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alloonTextChar">
    <w:name w:val="Balloon Text Char"/>
    <w:rPr>
      <w:rFonts w:ascii="Tahoma" w:eastAsia="Calibri" w:hAnsi="Tahoma" w:cs="Tahoma"/>
      <w:sz w:val="16"/>
      <w:szCs w:val="16"/>
      <w:lang w:val="en-IN"/>
    </w:rPr>
  </w:style>
  <w:style w:type="character" w:styleId="Hyperlink">
    <w:name w:val="Hyperlink"/>
    <w:rPr>
      <w:color w:val="0000FF"/>
      <w:u w:val="single"/>
      <w:lang/>
    </w:rPr>
  </w:style>
  <w:style w:type="character" w:customStyle="1" w:styleId="notlocalizable">
    <w:name w:val="notlocalizable"/>
    <w:basedOn w:val="DefaultParagraphFont1"/>
  </w:style>
  <w:style w:type="character" w:customStyle="1" w:styleId="Heading4Char">
    <w:name w:val="Heading 4 Char"/>
    <w:rPr>
      <w:rFonts w:ascii="Cambria" w:eastAsia="Times New Roman" w:hAnsi="Cambria" w:cs="Times New Roman"/>
      <w:b/>
      <w:bCs/>
      <w:i/>
      <w:iCs/>
      <w:color w:val="4F81BD"/>
      <w:lang w:val="en-IN"/>
    </w:rPr>
  </w:style>
  <w:style w:type="character" w:customStyle="1" w:styleId="green">
    <w:name w:val="green"/>
    <w:basedOn w:val="DefaultParagraphFont1"/>
  </w:style>
  <w:style w:type="character" w:customStyle="1" w:styleId="blue">
    <w:name w:val="blue"/>
    <w:basedOn w:val="DefaultParagraphFont1"/>
  </w:style>
  <w:style w:type="character" w:customStyle="1" w:styleId="red">
    <w:name w:val="red"/>
    <w:basedOn w:val="DefaultParagraphFont1"/>
  </w:style>
  <w:style w:type="character" w:customStyle="1" w:styleId="Caption1">
    <w:name w:val="Caption1"/>
    <w:basedOn w:val="DefaultParagraphFont1"/>
  </w:style>
  <w:style w:type="character" w:customStyle="1" w:styleId="blueelement">
    <w:name w:val="blueelement"/>
    <w:basedOn w:val="DefaultParagraphFont1"/>
  </w:style>
  <w:style w:type="character" w:customStyle="1" w:styleId="mw-headline">
    <w:name w:val="mw-headline"/>
    <w:basedOn w:val="DefaultParagraphFont1"/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date">
    <w:name w:val="date"/>
    <w:basedOn w:val="DefaultParagraphFont1"/>
  </w:style>
  <w:style w:type="character" w:customStyle="1" w:styleId="id">
    <w:name w:val="id"/>
    <w:basedOn w:val="DefaultParagraphFont1"/>
  </w:style>
  <w:style w:type="character" w:customStyle="1" w:styleId="faqareaforautoringtable">
    <w:name w:val="faqareaforautoringtable"/>
    <w:basedOn w:val="DefaultParagraphFont1"/>
  </w:style>
  <w:style w:type="character" w:customStyle="1" w:styleId="HTMLPreformattedChar">
    <w:name w:val="HTML Preformatted Char"/>
    <w:rPr>
      <w:rFonts w:ascii="Courier New" w:eastAsia="Times New Roman" w:hAnsi="Courier New" w:cs="Courier New"/>
    </w:rPr>
  </w:style>
  <w:style w:type="character" w:customStyle="1" w:styleId="nowrap">
    <w:name w:val="nowrap"/>
    <w:basedOn w:val="DefaultParagraphFont1"/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b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b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after="100" w:line="100" w:lineRule="atLeast"/>
    </w:pPr>
    <w:rPr>
      <w:rFonts w:eastAsia="Times New Roman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Heading33">
    <w:name w:val="Heading 33"/>
    <w:basedOn w:val="Normal"/>
    <w:pPr>
      <w:spacing w:before="360" w:after="360" w:line="100" w:lineRule="atLeast"/>
    </w:pPr>
    <w:rPr>
      <w:rFonts w:eastAsia="Times New Roman"/>
      <w:b/>
      <w:bCs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Paragraph"/>
    <w:basedOn w:val="Normal"/>
    <w:pPr>
      <w:tabs>
        <w:tab w:val="left" w:pos="999"/>
        <w:tab w:val="left" w:pos="1566"/>
      </w:tabs>
      <w:overflowPunct w:val="0"/>
      <w:spacing w:before="240" w:after="120" w:line="480" w:lineRule="auto"/>
      <w:ind w:left="432"/>
      <w:jc w:val="both"/>
    </w:pPr>
    <w:rPr>
      <w:rFonts w:eastAsia="Times New Roman"/>
      <w:szCs w:val="20"/>
    </w:rPr>
  </w:style>
  <w:style w:type="paragraph" w:customStyle="1" w:styleId="caption0">
    <w:name w:val="caption"/>
    <w:basedOn w:val="Normal"/>
    <w:pPr>
      <w:spacing w:before="120" w:after="120" w:line="480" w:lineRule="auto"/>
      <w:ind w:left="360"/>
    </w:pPr>
    <w:rPr>
      <w:rFonts w:eastAsia="Times New Roman"/>
      <w:bCs/>
      <w:sz w:val="20"/>
      <w:szCs w:val="20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</w:style>
  <w:style w:type="paragraph" w:customStyle="1" w:styleId="Default">
    <w:name w:val="Default"/>
    <w:rsid w:val="003242F5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6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B8E5905BDC7146A49E2B2567DC58E2" ma:contentTypeVersion="2" ma:contentTypeDescription="Create a new document." ma:contentTypeScope="" ma:versionID="92523c103978e7d9ed04a9926e005219">
  <xsd:schema xmlns:xsd="http://www.w3.org/2001/XMLSchema" xmlns:xs="http://www.w3.org/2001/XMLSchema" xmlns:p="http://schemas.microsoft.com/office/2006/metadata/properties" xmlns:ns2="15ee76be-a19a-4cd8-9d4c-b2777f72d796" targetNamespace="http://schemas.microsoft.com/office/2006/metadata/properties" ma:root="true" ma:fieldsID="726d1c3198df5bbe5bd6c9342f022e18" ns2:_="">
    <xsd:import namespace="15ee76be-a19a-4cd8-9d4c-b2777f72d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e76be-a19a-4cd8-9d4c-b2777f72d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B64B39-5207-4C36-A088-B9C79F5EF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e76be-a19a-4cd8-9d4c-b2777f72d7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83843A-9AE6-4916-A20D-4D0499EFEF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4FB6AA-F88C-4E6E-A9FA-C87758A99D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6FC566-07F3-4996-A65D-3A107C72B1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Links>
    <vt:vector size="6" baseType="variant">
      <vt:variant>
        <vt:i4>4784170</vt:i4>
      </vt:variant>
      <vt:variant>
        <vt:i4>0</vt:i4>
      </vt:variant>
      <vt:variant>
        <vt:i4>0</vt:i4>
      </vt:variant>
      <vt:variant>
        <vt:i4>5</vt:i4>
      </vt:variant>
      <vt:variant>
        <vt:lpwstr>https://intellipaat.com/all-courses/big-data/?utm_source=salesforce-tutorial-page&amp;utm_medium=Tutorial-Page&amp;utm_campaign=May-all-courses%2Fbig-data%2F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Zaheed</dc:creator>
  <cp:keywords/>
  <cp:lastModifiedBy>Asmi Takle</cp:lastModifiedBy>
  <cp:revision>20</cp:revision>
  <cp:lastPrinted>2020-07-23T07:03:00Z</cp:lastPrinted>
  <dcterms:created xsi:type="dcterms:W3CDTF">2023-10-21T16:56:00Z</dcterms:created>
  <dcterms:modified xsi:type="dcterms:W3CDTF">2023-10-21T18:28:00Z</dcterms:modified>
</cp:coreProperties>
</file>