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CD7C077" w14:textId="43A7BB7B" w:rsidR="00E0641D" w:rsidRDefault="00634D8B" w:rsidP="006F5393">
      <w:pPr>
        <w:spacing w:after="0"/>
      </w:pPr>
      <w:r>
        <w:rPr>
          <w:noProof/>
        </w:rPr>
        <mc:AlternateContent>
          <mc:Choice Requires="wps">
            <w:drawing>
              <wp:anchor distT="72390" distB="72390" distL="72390" distR="72390" simplePos="0" relativeHeight="251657728" behindDoc="0" locked="0" layoutInCell="1" allowOverlap="1" wp14:anchorId="7CF4AD06" wp14:editId="315276E3">
                <wp:simplePos x="0" y="0"/>
                <wp:positionH relativeFrom="column">
                  <wp:posOffset>3234690</wp:posOffset>
                </wp:positionH>
                <wp:positionV relativeFrom="paragraph">
                  <wp:posOffset>140970</wp:posOffset>
                </wp:positionV>
                <wp:extent cx="2962275" cy="1722755"/>
                <wp:effectExtent l="5715" t="7620" r="13335" b="12700"/>
                <wp:wrapNone/>
                <wp:docPr id="1330140347"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1722755"/>
                        </a:xfrm>
                        <a:prstGeom prst="rect">
                          <a:avLst/>
                        </a:prstGeom>
                        <a:solidFill>
                          <a:srgbClr val="FFFFFF"/>
                        </a:solidFill>
                        <a:ln w="635">
                          <a:solidFill>
                            <a:srgbClr val="000000"/>
                          </a:solidFill>
                          <a:miter lim="800000"/>
                          <a:headEnd/>
                          <a:tailEnd/>
                        </a:ln>
                      </wps:spPr>
                      <wps:txbx>
                        <w:txbxContent>
                          <w:p w14:paraId="071E2D19" w14:textId="77777777" w:rsidR="000C458A" w:rsidRDefault="000C458A" w:rsidP="000C458A">
                            <w:pPr>
                              <w:pStyle w:val="FrameContents"/>
                              <w:shd w:val="clear" w:color="auto" w:fill="FFFFFF"/>
                              <w:spacing w:after="0" w:line="100" w:lineRule="atLeast"/>
                              <w:rPr>
                                <w:rFonts w:eastAsia="Times New Roman"/>
                                <w:b/>
                                <w:iCs/>
                              </w:rPr>
                            </w:pPr>
                            <w:r>
                              <w:rPr>
                                <w:rFonts w:eastAsia="Times New Roman"/>
                                <w:b/>
                                <w:iCs/>
                              </w:rPr>
                              <w:t xml:space="preserve">Batch: </w:t>
                            </w:r>
                            <w:r w:rsidR="006F5393">
                              <w:rPr>
                                <w:rFonts w:eastAsia="Times New Roman"/>
                                <w:b/>
                                <w:iCs/>
                              </w:rPr>
                              <w:t>B2</w:t>
                            </w:r>
                            <w:r>
                              <w:rPr>
                                <w:rFonts w:eastAsia="Times New Roman"/>
                                <w:b/>
                                <w:iCs/>
                              </w:rPr>
                              <w:t xml:space="preserve">          Roll No.:  </w:t>
                            </w:r>
                            <w:r w:rsidR="006F5393">
                              <w:rPr>
                                <w:rFonts w:eastAsia="Times New Roman"/>
                                <w:b/>
                                <w:iCs/>
                              </w:rPr>
                              <w:t>16010121200</w:t>
                            </w:r>
                            <w:r>
                              <w:rPr>
                                <w:rFonts w:eastAsia="Times New Roman"/>
                                <w:b/>
                                <w:iCs/>
                              </w:rPr>
                              <w:t xml:space="preserve">    </w:t>
                            </w:r>
                          </w:p>
                          <w:p w14:paraId="2BB4CD35" w14:textId="77777777" w:rsidR="000C458A" w:rsidRDefault="000C458A" w:rsidP="000C458A">
                            <w:pPr>
                              <w:pStyle w:val="FrameContents"/>
                              <w:shd w:val="clear" w:color="auto" w:fill="FFFFFF"/>
                              <w:spacing w:after="0" w:line="100" w:lineRule="atLeast"/>
                              <w:rPr>
                                <w:rFonts w:eastAsia="Times New Roman"/>
                                <w:b/>
                                <w:iCs/>
                              </w:rPr>
                            </w:pPr>
                          </w:p>
                          <w:p w14:paraId="52313BC6" w14:textId="77777777" w:rsidR="000C458A" w:rsidRDefault="000C458A" w:rsidP="000C458A">
                            <w:pPr>
                              <w:pStyle w:val="FrameContents"/>
                              <w:shd w:val="clear" w:color="auto" w:fill="FFFFFF"/>
                              <w:spacing w:after="0" w:line="100" w:lineRule="atLeast"/>
                              <w:rPr>
                                <w:b/>
                              </w:rPr>
                            </w:pPr>
                            <w:r>
                              <w:rPr>
                                <w:b/>
                              </w:rPr>
                              <w:t xml:space="preserve">Experiment No. </w:t>
                            </w:r>
                            <w:r w:rsidR="003733AE">
                              <w:rPr>
                                <w:b/>
                              </w:rPr>
                              <w:t>9</w:t>
                            </w:r>
                          </w:p>
                          <w:p w14:paraId="45CF0CBF" w14:textId="77777777" w:rsidR="000C458A" w:rsidRDefault="000C458A" w:rsidP="000C458A">
                            <w:pPr>
                              <w:pStyle w:val="FrameContents"/>
                              <w:shd w:val="clear" w:color="auto" w:fill="FFFFFF"/>
                              <w:spacing w:after="0" w:line="100" w:lineRule="atLeast"/>
                              <w:rPr>
                                <w:b/>
                              </w:rPr>
                            </w:pPr>
                          </w:p>
                          <w:p w14:paraId="3328D1DB" w14:textId="77777777" w:rsidR="000C458A" w:rsidRDefault="000C458A" w:rsidP="000C458A">
                            <w:pPr>
                              <w:pStyle w:val="FrameContents"/>
                              <w:shd w:val="clear" w:color="auto" w:fill="FFFFFF"/>
                              <w:spacing w:after="0" w:line="100" w:lineRule="atLeast"/>
                            </w:pPr>
                            <w:r>
                              <w:rPr>
                                <w:b/>
                              </w:rPr>
                              <w:t>Grade: AA / AB / BB / BC / CC / CD /DD</w:t>
                            </w:r>
                          </w:p>
                          <w:p w14:paraId="40078990" w14:textId="77777777" w:rsidR="000C458A" w:rsidRDefault="000C458A" w:rsidP="000C458A">
                            <w:pPr>
                              <w:pStyle w:val="FrameContents"/>
                              <w:shd w:val="clear" w:color="auto" w:fill="FFFFFF"/>
                              <w:spacing w:line="100" w:lineRule="atLeast"/>
                            </w:pPr>
                          </w:p>
                          <w:p w14:paraId="7C352C54" w14:textId="77777777" w:rsidR="000C458A" w:rsidRDefault="000C458A" w:rsidP="000C458A">
                            <w:pPr>
                              <w:pStyle w:val="FrameContents"/>
                              <w:shd w:val="clear" w:color="auto" w:fill="FFFFFF"/>
                              <w:spacing w:line="100" w:lineRule="atLeast"/>
                            </w:pPr>
                          </w:p>
                          <w:p w14:paraId="1EF29C9C" w14:textId="77777777" w:rsidR="000C458A" w:rsidRDefault="000C458A" w:rsidP="000C458A">
                            <w:pPr>
                              <w:pStyle w:val="FrameContents"/>
                              <w:shd w:val="clear" w:color="auto" w:fill="FFFFFF"/>
                              <w:spacing w:line="100" w:lineRule="atLeast"/>
                            </w:pPr>
                            <w:r>
                              <w:rPr>
                                <w:b/>
                              </w:rPr>
                              <w:t>Signature of the Staff In-charge with date</w:t>
                            </w:r>
                            <w:r>
                              <w:rPr>
                                <w:b/>
                                <w:sz w:val="32"/>
                                <w:szCs w:val="32"/>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F4AD06" id="_x0000_t202" coordsize="21600,21600" o:spt="202" path="m,l,21600r21600,l21600,xe">
                <v:stroke joinstyle="miter"/>
                <v:path gradientshapeok="t" o:connecttype="rect"/>
              </v:shapetype>
              <v:shape id="Text Box 71" o:spid="_x0000_s1026" type="#_x0000_t202" style="position:absolute;margin-left:254.7pt;margin-top:11.1pt;width:233.25pt;height:135.65pt;z-index:251657728;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" strokeweight=".05pt">
                <v:textbox>
                  <w:txbxContent>
                    <w:p w14:paraId="071E2D19" w14:textId="77777777" w:rsidR="000C458A" w:rsidRDefault="000C458A" w:rsidP="000C458A">
                      <w:pPr>
                        <w:pStyle w:val="FrameContents"/>
                        <w:shd w:val="clear" w:color="auto" w:fill="FFFFFF"/>
                        <w:spacing w:after="0" w:line="100" w:lineRule="atLeast"/>
                        <w:rPr>
                          <w:rFonts w:eastAsia="Times New Roman"/>
                          <w:b/>
                          <w:iCs/>
                        </w:rPr>
                      </w:pPr>
                      <w:r>
                        <w:rPr>
                          <w:rFonts w:eastAsia="Times New Roman"/>
                          <w:b/>
                          <w:iCs/>
                        </w:rPr>
                        <w:t xml:space="preserve">Batch: </w:t>
                      </w:r>
                      <w:r w:rsidR="006F5393">
                        <w:rPr>
                          <w:rFonts w:eastAsia="Times New Roman"/>
                          <w:b/>
                          <w:iCs/>
                        </w:rPr>
                        <w:t>B2</w:t>
                      </w:r>
                      <w:r>
                        <w:rPr>
                          <w:rFonts w:eastAsia="Times New Roman"/>
                          <w:b/>
                          <w:iCs/>
                        </w:rPr>
                        <w:t xml:space="preserve">          Roll No.:  </w:t>
                      </w:r>
                      <w:r w:rsidR="006F5393">
                        <w:rPr>
                          <w:rFonts w:eastAsia="Times New Roman"/>
                          <w:b/>
                          <w:iCs/>
                        </w:rPr>
                        <w:t>16010121200</w:t>
                      </w:r>
                      <w:r>
                        <w:rPr>
                          <w:rFonts w:eastAsia="Times New Roman"/>
                          <w:b/>
                          <w:iCs/>
                        </w:rPr>
                        <w:t xml:space="preserve">    </w:t>
                      </w:r>
                    </w:p>
                    <w:p w14:paraId="2BB4CD35" w14:textId="77777777" w:rsidR="000C458A" w:rsidRDefault="000C458A" w:rsidP="000C458A">
                      <w:pPr>
                        <w:pStyle w:val="FrameContents"/>
                        <w:shd w:val="clear" w:color="auto" w:fill="FFFFFF"/>
                        <w:spacing w:after="0" w:line="100" w:lineRule="atLeast"/>
                        <w:rPr>
                          <w:rFonts w:eastAsia="Times New Roman"/>
                          <w:b/>
                          <w:iCs/>
                        </w:rPr>
                      </w:pPr>
                    </w:p>
                    <w:p w14:paraId="52313BC6" w14:textId="77777777" w:rsidR="000C458A" w:rsidRDefault="000C458A" w:rsidP="000C458A">
                      <w:pPr>
                        <w:pStyle w:val="FrameContents"/>
                        <w:shd w:val="clear" w:color="auto" w:fill="FFFFFF"/>
                        <w:spacing w:after="0" w:line="100" w:lineRule="atLeast"/>
                        <w:rPr>
                          <w:b/>
                        </w:rPr>
                      </w:pPr>
                      <w:r>
                        <w:rPr>
                          <w:b/>
                        </w:rPr>
                        <w:t xml:space="preserve">Experiment No. </w:t>
                      </w:r>
                      <w:r w:rsidR="003733AE">
                        <w:rPr>
                          <w:b/>
                        </w:rPr>
                        <w:t>9</w:t>
                      </w:r>
                    </w:p>
                    <w:p w14:paraId="45CF0CBF" w14:textId="77777777" w:rsidR="000C458A" w:rsidRDefault="000C458A" w:rsidP="000C458A">
                      <w:pPr>
                        <w:pStyle w:val="FrameContents"/>
                        <w:shd w:val="clear" w:color="auto" w:fill="FFFFFF"/>
                        <w:spacing w:after="0" w:line="100" w:lineRule="atLeast"/>
                        <w:rPr>
                          <w:b/>
                        </w:rPr>
                      </w:pPr>
                    </w:p>
                    <w:p w14:paraId="3328D1DB" w14:textId="77777777" w:rsidR="000C458A" w:rsidRDefault="000C458A" w:rsidP="000C458A">
                      <w:pPr>
                        <w:pStyle w:val="FrameContents"/>
                        <w:shd w:val="clear" w:color="auto" w:fill="FFFFFF"/>
                        <w:spacing w:after="0" w:line="100" w:lineRule="atLeast"/>
                      </w:pPr>
                      <w:r>
                        <w:rPr>
                          <w:b/>
                        </w:rPr>
                        <w:t>Grade: AA / AB / BB / BC / CC / CD /DD</w:t>
                      </w:r>
                    </w:p>
                    <w:p w14:paraId="40078990" w14:textId="77777777" w:rsidR="000C458A" w:rsidRDefault="000C458A" w:rsidP="000C458A">
                      <w:pPr>
                        <w:pStyle w:val="FrameContents"/>
                        <w:shd w:val="clear" w:color="auto" w:fill="FFFFFF"/>
                        <w:spacing w:line="100" w:lineRule="atLeast"/>
                      </w:pPr>
                    </w:p>
                    <w:p w14:paraId="7C352C54" w14:textId="77777777" w:rsidR="000C458A" w:rsidRDefault="000C458A" w:rsidP="000C458A">
                      <w:pPr>
                        <w:pStyle w:val="FrameContents"/>
                        <w:shd w:val="clear" w:color="auto" w:fill="FFFFFF"/>
                        <w:spacing w:line="100" w:lineRule="atLeast"/>
                      </w:pPr>
                    </w:p>
                    <w:p w14:paraId="1EF29C9C" w14:textId="77777777" w:rsidR="000C458A" w:rsidRDefault="000C458A" w:rsidP="000C458A">
                      <w:pPr>
                        <w:pStyle w:val="FrameContents"/>
                        <w:shd w:val="clear" w:color="auto" w:fill="FFFFFF"/>
                        <w:spacing w:line="100" w:lineRule="atLeast"/>
                      </w:pPr>
                      <w:r>
                        <w:rPr>
                          <w:b/>
                        </w:rPr>
                        <w:t>Signature of the Staff In-charge with date</w:t>
                      </w:r>
                      <w:r>
                        <w:rPr>
                          <w:b/>
                          <w:sz w:val="32"/>
                          <w:szCs w:val="32"/>
                        </w:rPr>
                        <w:tab/>
                      </w:r>
                    </w:p>
                  </w:txbxContent>
                </v:textbox>
              </v:shape>
            </w:pict>
          </mc:Fallback>
        </mc:AlternateContent>
      </w:r>
    </w:p>
    <w:p w14:paraId="5BFF8698" w14:textId="77777777" w:rsidR="000C458A" w:rsidRDefault="000C458A" w:rsidP="006F5393">
      <w:pPr>
        <w:spacing w:after="0"/>
        <w:ind w:left="142"/>
        <w:jc w:val="center"/>
      </w:pPr>
    </w:p>
    <w:p w14:paraId="74DB6E9A" w14:textId="77777777" w:rsidR="000C458A" w:rsidRDefault="000C458A" w:rsidP="000C458A">
      <w:pPr>
        <w:spacing w:after="0"/>
        <w:jc w:val="center"/>
      </w:pPr>
    </w:p>
    <w:p w14:paraId="212EEDAD" w14:textId="77777777" w:rsidR="000C458A" w:rsidRDefault="000C458A" w:rsidP="000C458A">
      <w:pPr>
        <w:spacing w:after="0"/>
        <w:jc w:val="center"/>
      </w:pPr>
    </w:p>
    <w:p w14:paraId="2060D6B3" w14:textId="77777777" w:rsidR="000C458A" w:rsidRDefault="000C458A" w:rsidP="000C458A">
      <w:pPr>
        <w:spacing w:after="0"/>
        <w:jc w:val="center"/>
      </w:pPr>
    </w:p>
    <w:p w14:paraId="3E194421" w14:textId="77777777" w:rsidR="000C458A" w:rsidRDefault="000C458A" w:rsidP="000C458A">
      <w:pPr>
        <w:spacing w:after="0"/>
        <w:jc w:val="center"/>
      </w:pPr>
    </w:p>
    <w:p w14:paraId="6A577B2E" w14:textId="77777777" w:rsidR="000C458A" w:rsidRDefault="000C458A" w:rsidP="000C458A">
      <w:pPr>
        <w:spacing w:after="0"/>
        <w:jc w:val="center"/>
      </w:pPr>
    </w:p>
    <w:p w14:paraId="391D81B5" w14:textId="77777777" w:rsidR="000C458A" w:rsidRDefault="000C458A" w:rsidP="000C458A">
      <w:pPr>
        <w:spacing w:after="0"/>
        <w:jc w:val="center"/>
      </w:pPr>
    </w:p>
    <w:p w14:paraId="3C05C91B" w14:textId="77777777" w:rsidR="000C458A" w:rsidRDefault="000C458A" w:rsidP="000C458A">
      <w:pPr>
        <w:spacing w:after="0"/>
        <w:jc w:val="center"/>
      </w:pPr>
    </w:p>
    <w:p w14:paraId="4500EE2B" w14:textId="77777777" w:rsidR="000C458A" w:rsidRDefault="000C458A" w:rsidP="000C458A">
      <w:pPr>
        <w:spacing w:after="0"/>
        <w:jc w:val="center"/>
      </w:pPr>
    </w:p>
    <w:tbl>
      <w:tblPr>
        <w:tblW w:w="0" w:type="auto"/>
        <w:tblInd w:w="392" w:type="dxa"/>
        <w:tblLayout w:type="fixed"/>
        <w:tblLook w:val="0000" w:firstRow="0" w:lastRow="0" w:firstColumn="0" w:lastColumn="0" w:noHBand="0" w:noVBand="0"/>
      </w:tblPr>
      <w:tblGrid>
        <w:gridCol w:w="9485"/>
      </w:tblGrid>
      <w:tr w:rsidR="000C458A" w14:paraId="3F90C812" w14:textId="77777777" w:rsidTr="006F5393">
        <w:trPr>
          <w:trHeight w:val="407"/>
        </w:trPr>
        <w:tc>
          <w:tcPr>
            <w:tcW w:w="948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BDCDE6" w14:textId="77777777" w:rsidR="000C458A" w:rsidRDefault="000C458A" w:rsidP="006F5393">
            <w:pPr>
              <w:spacing w:after="0"/>
              <w:rPr>
                <w:b/>
              </w:rPr>
            </w:pPr>
            <w:r>
              <w:rPr>
                <w:rFonts w:eastAsia="Times New Roman"/>
                <w:b/>
                <w:iCs/>
              </w:rPr>
              <w:t xml:space="preserve">Title: </w:t>
            </w:r>
            <w:r w:rsidR="003733AE" w:rsidRPr="007C09BA">
              <w:t>Case study on any</w:t>
            </w:r>
            <w:r w:rsidR="006F5393">
              <w:t xml:space="preserve"> one Special Neural Network</w:t>
            </w:r>
          </w:p>
        </w:tc>
      </w:tr>
    </w:tbl>
    <w:p w14:paraId="30583A60" w14:textId="77777777" w:rsidR="000C458A" w:rsidRDefault="000C458A" w:rsidP="006F5393">
      <w:pPr>
        <w:ind w:left="142"/>
        <w:rPr>
          <w:b/>
        </w:rPr>
      </w:pPr>
      <w:r>
        <w:rPr>
          <w:b/>
        </w:rPr>
        <w:t>____________________________________________________</w:t>
      </w:r>
      <w:r w:rsidR="006F5393">
        <w:rPr>
          <w:b/>
        </w:rPr>
        <w:t>____________________________</w:t>
      </w:r>
    </w:p>
    <w:p w14:paraId="43C43490" w14:textId="3783D31F" w:rsidR="00B73FC6" w:rsidRDefault="006F5393" w:rsidP="006F5393">
      <w:pPr>
        <w:spacing w:after="0" w:line="100" w:lineRule="atLeast"/>
        <w:ind w:firstLine="142"/>
        <w:rPr>
          <w:sz w:val="23"/>
        </w:rPr>
      </w:pPr>
      <w:r>
        <w:rPr>
          <w:b/>
        </w:rPr>
        <w:t>Aim</w:t>
      </w:r>
      <w:r w:rsidR="000C458A">
        <w:rPr>
          <w:b/>
        </w:rPr>
        <w:t>:</w:t>
      </w:r>
      <w:r w:rsidR="000C458A">
        <w:t xml:space="preserve"> </w:t>
      </w:r>
      <w:r w:rsidR="00B73FC6">
        <w:rPr>
          <w:sz w:val="23"/>
        </w:rPr>
        <w:t xml:space="preserve">To </w:t>
      </w:r>
      <w:r w:rsidR="003733AE">
        <w:rPr>
          <w:sz w:val="23"/>
        </w:rPr>
        <w:t>understand the special neural network and their application</w:t>
      </w:r>
      <w:r w:rsidR="00060560">
        <w:rPr>
          <w:sz w:val="23"/>
        </w:rPr>
        <w:t>s</w:t>
      </w:r>
      <w:r w:rsidR="003733AE">
        <w:rPr>
          <w:sz w:val="23"/>
        </w:rPr>
        <w:t xml:space="preserve"> </w:t>
      </w:r>
      <w:r w:rsidR="004B46A1">
        <w:rPr>
          <w:sz w:val="23"/>
        </w:rPr>
        <w:t>(Boltzmann Machine)</w:t>
      </w:r>
    </w:p>
    <w:p w14:paraId="59216149" w14:textId="77777777" w:rsidR="000C458A" w:rsidRDefault="000C458A" w:rsidP="006F5393">
      <w:pPr>
        <w:spacing w:line="100" w:lineRule="atLeast"/>
        <w:ind w:firstLine="142"/>
      </w:pPr>
      <w:r>
        <w:rPr>
          <w:b/>
        </w:rPr>
        <w:t>____________________________________________________</w:t>
      </w:r>
      <w:r w:rsidR="006F5393">
        <w:rPr>
          <w:b/>
        </w:rPr>
        <w:t>____________________________</w:t>
      </w:r>
    </w:p>
    <w:p w14:paraId="709E19B7" w14:textId="77777777" w:rsidR="000C458A" w:rsidRDefault="000C458A" w:rsidP="006F5393">
      <w:pPr>
        <w:ind w:firstLine="142"/>
      </w:pPr>
      <w:r>
        <w:rPr>
          <w:b/>
        </w:rPr>
        <w:t xml:space="preserve">Expected Outcome of Experiment: </w:t>
      </w:r>
    </w:p>
    <w:p w14:paraId="7C4D6668" w14:textId="4CCCFA8A" w:rsidR="000C458A" w:rsidRDefault="000C458A" w:rsidP="006F5393">
      <w:pPr>
        <w:autoSpaceDE w:val="0"/>
        <w:autoSpaceDN w:val="0"/>
        <w:adjustRightInd w:val="0"/>
        <w:spacing w:line="240" w:lineRule="auto"/>
        <w:ind w:firstLine="142"/>
      </w:pPr>
      <w:r>
        <w:rPr>
          <w:b/>
          <w:bCs/>
          <w:spacing w:val="-4"/>
        </w:rPr>
        <w:t>CO</w:t>
      </w:r>
      <w:r w:rsidR="003733AE">
        <w:rPr>
          <w:b/>
          <w:bCs/>
          <w:spacing w:val="-4"/>
        </w:rPr>
        <w:t xml:space="preserve">3: </w:t>
      </w:r>
      <w:r w:rsidR="003733AE" w:rsidRPr="00F516D0">
        <w:rPr>
          <w:szCs w:val="23"/>
        </w:rPr>
        <w:t>Understand perceptron’s and counter propagation networks</w:t>
      </w:r>
      <w:r w:rsidR="00C142CD">
        <w:rPr>
          <w:szCs w:val="23"/>
        </w:rPr>
        <w:t>.</w:t>
      </w:r>
      <w:r w:rsidR="003733AE" w:rsidRPr="00F516D0">
        <w:rPr>
          <w:b/>
          <w:sz w:val="28"/>
        </w:rPr>
        <w:t xml:space="preserve"> </w:t>
      </w:r>
      <w:r>
        <w:rPr>
          <w:b/>
        </w:rPr>
        <w:t>_________________________________________</w:t>
      </w:r>
      <w:r w:rsidR="006F5393">
        <w:rPr>
          <w:b/>
        </w:rPr>
        <w:t>_____________________________</w:t>
      </w:r>
      <w:r>
        <w:rPr>
          <w:b/>
        </w:rPr>
        <w:t>___________</w:t>
      </w:r>
    </w:p>
    <w:p w14:paraId="405E9765" w14:textId="77777777" w:rsidR="000C458A" w:rsidRDefault="000C458A" w:rsidP="006F5393">
      <w:pPr>
        <w:spacing w:after="0"/>
        <w:ind w:firstLine="142"/>
        <w:rPr>
          <w:b/>
        </w:rPr>
      </w:pPr>
      <w:r>
        <w:rPr>
          <w:b/>
        </w:rPr>
        <w:t>Books/ Journals/ Web</w:t>
      </w:r>
      <w:r w:rsidR="006F5393">
        <w:rPr>
          <w:b/>
        </w:rPr>
        <w:t>sites referred:</w:t>
      </w:r>
    </w:p>
    <w:p w14:paraId="07E2E206" w14:textId="77777777" w:rsidR="004F466B" w:rsidRDefault="004F466B" w:rsidP="004F466B">
      <w:pPr>
        <w:numPr>
          <w:ilvl w:val="0"/>
          <w:numId w:val="20"/>
        </w:numPr>
        <w:spacing w:after="0"/>
      </w:pPr>
      <w:hyperlink r:id="rId11" w:history="1">
        <w:r w:rsidRPr="00B545A2">
          <w:rPr>
            <w:rStyle w:val="Hyperlink"/>
            <w:lang w:val="en-US" w:eastAsia="en-US" w:bidi="ar-SA"/>
          </w:rPr>
          <w:t>https://www.tutorialspoint.com/artificial_neural_network/artificial_neural_network_boltzmann_machine.htm#:~:text=Training%20Algorithm&amp;text=Boltz</w:t>
        </w:r>
        <w:r w:rsidRPr="00B545A2">
          <w:rPr>
            <w:rStyle w:val="Hyperlink"/>
            <w:lang w:val="en-US" w:eastAsia="en-US" w:bidi="ar-SA"/>
          </w:rPr>
          <w:t>m</w:t>
        </w:r>
        <w:r w:rsidRPr="00B545A2">
          <w:rPr>
            <w:rStyle w:val="Hyperlink"/>
            <w:lang w:val="en-US" w:eastAsia="en-US" w:bidi="ar-SA"/>
          </w:rPr>
          <w:t>ann%20machine%20has%20a%20set,i.e.%20wij%20%3D%20wji</w:t>
        </w:r>
      </w:hyperlink>
      <w:r w:rsidRPr="004F466B">
        <w:t>.</w:t>
      </w:r>
    </w:p>
    <w:p w14:paraId="2605BBF9" w14:textId="77777777" w:rsidR="004F466B" w:rsidRDefault="004F466B" w:rsidP="004F466B">
      <w:pPr>
        <w:numPr>
          <w:ilvl w:val="0"/>
          <w:numId w:val="20"/>
        </w:numPr>
        <w:spacing w:after="0"/>
      </w:pPr>
      <w:hyperlink r:id="rId12" w:history="1">
        <w:r w:rsidRPr="00B545A2">
          <w:rPr>
            <w:rStyle w:val="Hyperlink"/>
            <w:lang w:val="en-US" w:eastAsia="en-US" w:bidi="ar-SA"/>
          </w:rPr>
          <w:t>https://iq.opengenus.org/boltzmann-machines/</w:t>
        </w:r>
      </w:hyperlink>
    </w:p>
    <w:p w14:paraId="45091759" w14:textId="77777777" w:rsidR="004F466B" w:rsidRDefault="00F20480" w:rsidP="00F20480">
      <w:pPr>
        <w:numPr>
          <w:ilvl w:val="0"/>
          <w:numId w:val="20"/>
        </w:numPr>
        <w:spacing w:after="0"/>
      </w:pPr>
      <w:hyperlink r:id="rId13" w:history="1">
        <w:r w:rsidRPr="00B545A2">
          <w:rPr>
            <w:rStyle w:val="Hyperlink"/>
            <w:lang w:val="en-US" w:eastAsia="en-US" w:bidi="ar-SA"/>
          </w:rPr>
          <w:t>https://www.codingninjas.com/studio/library/boltzmann-machine---introduction</w:t>
        </w:r>
      </w:hyperlink>
    </w:p>
    <w:p w14:paraId="08D18DA6" w14:textId="77777777" w:rsidR="000C458A" w:rsidRDefault="000C458A" w:rsidP="006F5393">
      <w:pPr>
        <w:pStyle w:val="ListParagraph"/>
        <w:spacing w:line="480" w:lineRule="auto"/>
        <w:ind w:left="0" w:firstLine="142"/>
        <w:rPr>
          <w:b/>
        </w:rPr>
      </w:pPr>
      <w:r>
        <w:t>_____________________________________</w:t>
      </w:r>
      <w:r w:rsidR="006F5393">
        <w:t>___________________________________________</w:t>
      </w:r>
    </w:p>
    <w:p w14:paraId="6A33C463" w14:textId="77777777" w:rsidR="003733AE" w:rsidRDefault="003733AE" w:rsidP="006F5393">
      <w:pPr>
        <w:pStyle w:val="ListParagraph"/>
        <w:spacing w:after="0"/>
        <w:ind w:left="0" w:firstLine="142"/>
        <w:rPr>
          <w:b/>
        </w:rPr>
      </w:pPr>
      <w:r>
        <w:rPr>
          <w:b/>
        </w:rPr>
        <w:t xml:space="preserve">Discuss the algorithm and application of following special networks </w:t>
      </w:r>
    </w:p>
    <w:p w14:paraId="615BE9C5" w14:textId="77777777" w:rsidR="00022108" w:rsidRDefault="00022108" w:rsidP="006F5393">
      <w:pPr>
        <w:pStyle w:val="ListParagraph"/>
        <w:spacing w:after="0"/>
        <w:ind w:left="0" w:firstLine="142"/>
        <w:rPr>
          <w:b/>
        </w:rPr>
      </w:pPr>
    </w:p>
    <w:p w14:paraId="5F01F4D0" w14:textId="77777777" w:rsidR="003733AE" w:rsidRDefault="003733AE" w:rsidP="00F516D0">
      <w:pPr>
        <w:pStyle w:val="ListParagraph"/>
        <w:numPr>
          <w:ilvl w:val="0"/>
          <w:numId w:val="18"/>
        </w:numPr>
        <w:spacing w:line="360" w:lineRule="auto"/>
        <w:ind w:firstLine="142"/>
        <w:rPr>
          <w:b/>
        </w:rPr>
      </w:pPr>
      <w:r>
        <w:rPr>
          <w:b/>
        </w:rPr>
        <w:t>Boltzman</w:t>
      </w:r>
      <w:r w:rsidR="00F516D0">
        <w:rPr>
          <w:b/>
        </w:rPr>
        <w:t>n</w:t>
      </w:r>
      <w:r>
        <w:rPr>
          <w:b/>
        </w:rPr>
        <w:t xml:space="preserve"> machine</w:t>
      </w:r>
    </w:p>
    <w:p w14:paraId="6919AA26" w14:textId="77777777" w:rsidR="006F5393" w:rsidRDefault="00F516D0" w:rsidP="00F516D0">
      <w:pPr>
        <w:pStyle w:val="ListParagraph"/>
        <w:spacing w:line="360" w:lineRule="auto"/>
        <w:ind w:left="1440"/>
        <w:rPr>
          <w:b/>
        </w:rPr>
      </w:pPr>
      <w:r>
        <w:rPr>
          <w:b/>
        </w:rPr>
        <w:t>Objective:</w:t>
      </w:r>
    </w:p>
    <w:p w14:paraId="18A164CD" w14:textId="77777777" w:rsidR="00F516D0" w:rsidRPr="00F516D0" w:rsidRDefault="00F516D0" w:rsidP="00F516D0">
      <w:pPr>
        <w:pStyle w:val="ListParagraph"/>
        <w:spacing w:after="0"/>
        <w:ind w:left="1440" w:right="329"/>
        <w:jc w:val="both"/>
        <w:rPr>
          <w:szCs w:val="23"/>
        </w:rPr>
      </w:pPr>
      <w:r w:rsidRPr="00F516D0">
        <w:rPr>
          <w:szCs w:val="23"/>
        </w:rPr>
        <w:t>The main purpose of Boltzmann Machine is to opt</w:t>
      </w:r>
      <w:r>
        <w:rPr>
          <w:szCs w:val="23"/>
        </w:rPr>
        <w:t>imize the solution of a problem by optimizing</w:t>
      </w:r>
      <w:r w:rsidRPr="00F516D0">
        <w:rPr>
          <w:szCs w:val="23"/>
        </w:rPr>
        <w:t xml:space="preserve"> the weights and quantity related to that </w:t>
      </w:r>
      <w:proofErr w:type="gramStart"/>
      <w:r w:rsidRPr="00F516D0">
        <w:rPr>
          <w:szCs w:val="23"/>
        </w:rPr>
        <w:t>particular problem</w:t>
      </w:r>
      <w:proofErr w:type="gramEnd"/>
      <w:r w:rsidRPr="00F516D0">
        <w:rPr>
          <w:szCs w:val="23"/>
        </w:rPr>
        <w:t>.</w:t>
      </w:r>
    </w:p>
    <w:p w14:paraId="02A4BCA8" w14:textId="77777777" w:rsidR="00F516D0" w:rsidRDefault="00F516D0" w:rsidP="00F516D0">
      <w:pPr>
        <w:pStyle w:val="ListParagraph"/>
        <w:spacing w:after="0"/>
        <w:ind w:left="1440"/>
        <w:rPr>
          <w:b/>
        </w:rPr>
      </w:pPr>
    </w:p>
    <w:p w14:paraId="04E624A5" w14:textId="77777777" w:rsidR="006F5393" w:rsidRDefault="006F5393" w:rsidP="006F5393">
      <w:pPr>
        <w:pStyle w:val="ListParagraph"/>
        <w:ind w:left="1440"/>
        <w:rPr>
          <w:b/>
        </w:rPr>
      </w:pPr>
      <w:r>
        <w:rPr>
          <w:b/>
        </w:rPr>
        <w:t>Architecture:</w:t>
      </w:r>
    </w:p>
    <w:p w14:paraId="0C18767C" w14:textId="77777777" w:rsidR="00F516D0" w:rsidRDefault="00F516D0" w:rsidP="00F516D0">
      <w:pPr>
        <w:pStyle w:val="ListParagraph"/>
        <w:ind w:left="1440" w:right="329"/>
        <w:jc w:val="both"/>
        <w:rPr>
          <w:szCs w:val="23"/>
        </w:rPr>
      </w:pPr>
      <w:r>
        <w:rPr>
          <w:szCs w:val="23"/>
        </w:rPr>
        <w:t>T</w:t>
      </w:r>
      <w:r w:rsidRPr="00F516D0">
        <w:rPr>
          <w:szCs w:val="23"/>
        </w:rPr>
        <w:t>wo-dim</w:t>
      </w:r>
      <w:r>
        <w:rPr>
          <w:szCs w:val="23"/>
        </w:rPr>
        <w:t xml:space="preserve">ensional array of units. </w:t>
      </w:r>
    </w:p>
    <w:p w14:paraId="2186216C" w14:textId="77777777" w:rsidR="00F516D0" w:rsidRDefault="00F516D0" w:rsidP="00F516D0">
      <w:pPr>
        <w:pStyle w:val="ListParagraph"/>
        <w:ind w:left="1440" w:right="329"/>
        <w:jc w:val="both"/>
        <w:rPr>
          <w:szCs w:val="23"/>
        </w:rPr>
      </w:pPr>
      <w:r>
        <w:rPr>
          <w:szCs w:val="23"/>
        </w:rPr>
        <w:t>W</w:t>
      </w:r>
      <w:r w:rsidRPr="00F516D0">
        <w:rPr>
          <w:szCs w:val="23"/>
        </w:rPr>
        <w:t>eights on interconnections between units are </w:t>
      </w:r>
      <w:r w:rsidRPr="00F516D0">
        <w:rPr>
          <w:b/>
          <w:szCs w:val="23"/>
        </w:rPr>
        <w:t>-p</w:t>
      </w:r>
      <w:r w:rsidRPr="00F516D0">
        <w:rPr>
          <w:szCs w:val="23"/>
        </w:rPr>
        <w:t> where p &gt; 0.</w:t>
      </w:r>
    </w:p>
    <w:p w14:paraId="31BCE12A" w14:textId="77777777" w:rsidR="00F516D0" w:rsidRPr="00F516D0" w:rsidRDefault="00F516D0" w:rsidP="00F516D0">
      <w:pPr>
        <w:pStyle w:val="ListParagraph"/>
        <w:ind w:left="1440" w:right="329"/>
        <w:jc w:val="both"/>
        <w:rPr>
          <w:szCs w:val="23"/>
        </w:rPr>
      </w:pPr>
      <w:r>
        <w:rPr>
          <w:szCs w:val="23"/>
        </w:rPr>
        <w:t>W</w:t>
      </w:r>
      <w:r w:rsidRPr="00F516D0">
        <w:rPr>
          <w:szCs w:val="23"/>
        </w:rPr>
        <w:t xml:space="preserve">eights </w:t>
      </w:r>
      <w:r>
        <w:rPr>
          <w:szCs w:val="23"/>
        </w:rPr>
        <w:t>of self-connections are</w:t>
      </w:r>
      <w:r w:rsidRPr="00F516D0">
        <w:rPr>
          <w:szCs w:val="23"/>
        </w:rPr>
        <w:t> </w:t>
      </w:r>
      <w:r w:rsidRPr="00F516D0">
        <w:rPr>
          <w:b/>
          <w:szCs w:val="23"/>
        </w:rPr>
        <w:t>b</w:t>
      </w:r>
      <w:r w:rsidRPr="00F516D0">
        <w:rPr>
          <w:szCs w:val="23"/>
        </w:rPr>
        <w:t> where b &gt; 0.</w:t>
      </w:r>
    </w:p>
    <w:p w14:paraId="3616CC4B" w14:textId="701B10D8" w:rsidR="006F5393" w:rsidRDefault="00634D8B" w:rsidP="006F5393">
      <w:pPr>
        <w:pStyle w:val="ListParagraph"/>
        <w:spacing w:after="0"/>
        <w:ind w:left="1440"/>
        <w:rPr>
          <w:b/>
          <w:noProof/>
          <w:lang w:val="en-IN" w:eastAsia="en-IN"/>
        </w:rPr>
      </w:pPr>
      <w:r w:rsidRPr="006F5393">
        <w:rPr>
          <w:b/>
          <w:noProof/>
          <w:lang w:val="en-IN" w:eastAsia="en-IN"/>
        </w:rPr>
        <w:lastRenderedPageBreak/>
        <w:drawing>
          <wp:inline distT="0" distB="0" distL="0" distR="0" wp14:anchorId="519EBE08" wp14:editId="74295126">
            <wp:extent cx="3901440" cy="2545080"/>
            <wp:effectExtent l="0" t="0" r="0" b="0"/>
            <wp:docPr id="150807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1440" cy="2545080"/>
                    </a:xfrm>
                    <a:prstGeom prst="rect">
                      <a:avLst/>
                    </a:prstGeom>
                    <a:noFill/>
                    <a:ln>
                      <a:noFill/>
                    </a:ln>
                  </pic:spPr>
                </pic:pic>
              </a:graphicData>
            </a:graphic>
          </wp:inline>
        </w:drawing>
      </w:r>
    </w:p>
    <w:p w14:paraId="23A83064" w14:textId="77777777" w:rsidR="00F516D0" w:rsidRDefault="00F516D0" w:rsidP="006F5393">
      <w:pPr>
        <w:pStyle w:val="ListParagraph"/>
        <w:spacing w:after="0"/>
        <w:ind w:left="1440"/>
        <w:rPr>
          <w:b/>
          <w:noProof/>
          <w:lang w:val="en-IN" w:eastAsia="en-IN"/>
        </w:rPr>
      </w:pPr>
    </w:p>
    <w:p w14:paraId="1BA40C8E" w14:textId="5F116D4C" w:rsidR="006626F3" w:rsidRDefault="006626F3" w:rsidP="00F516D0">
      <w:pPr>
        <w:pStyle w:val="ListParagraph"/>
        <w:spacing w:after="0" w:line="360" w:lineRule="auto"/>
        <w:ind w:left="1440"/>
        <w:rPr>
          <w:b/>
          <w:noProof/>
          <w:lang w:val="en-IN" w:eastAsia="en-IN"/>
        </w:rPr>
      </w:pPr>
      <w:r>
        <w:rPr>
          <w:b/>
          <w:noProof/>
          <w:lang w:val="en-IN" w:eastAsia="en-IN"/>
        </w:rPr>
        <w:t>Theory:</w:t>
      </w:r>
    </w:p>
    <w:p w14:paraId="617AE770" w14:textId="1661461F" w:rsidR="006626F3" w:rsidRPr="002D7984" w:rsidRDefault="005A14D2" w:rsidP="002D7984">
      <w:pPr>
        <w:pStyle w:val="ListParagraph"/>
        <w:spacing w:after="0" w:line="360" w:lineRule="auto"/>
        <w:ind w:left="1440" w:right="210"/>
        <w:jc w:val="both"/>
        <w:rPr>
          <w:noProof/>
          <w:lang w:val="en-IN" w:eastAsia="en-IN"/>
        </w:rPr>
      </w:pPr>
      <w:r w:rsidRPr="002D7984">
        <w:rPr>
          <w:noProof/>
          <w:lang w:val="en-IN" w:eastAsia="en-IN"/>
        </w:rPr>
        <w:t>Boltzmann Machine</w:t>
      </w:r>
      <w:r w:rsidRPr="002D7984">
        <w:rPr>
          <w:noProof/>
          <w:lang w:val="en-IN" w:eastAsia="en-IN"/>
        </w:rPr>
        <w:t xml:space="preserve"> is characterized by a network of binary-valued neurons or units that are interconnected. </w:t>
      </w:r>
      <w:r w:rsidRPr="002D7984">
        <w:rPr>
          <w:noProof/>
          <w:lang w:val="en-IN" w:eastAsia="en-IN"/>
        </w:rPr>
        <w:t>They</w:t>
      </w:r>
      <w:r w:rsidRPr="002D7984">
        <w:rPr>
          <w:noProof/>
          <w:lang w:val="en-IN" w:eastAsia="en-IN"/>
        </w:rPr>
        <w:t xml:space="preserve"> are often employed in unsupervised learning tasks and probabilistic modeling. The key concept underlying a Boltzmann Machine is the idea of energy. Each configuration of the binary units is associated with an energy, and the network aims to learn the connections (weights) between the units that minimize this energy.</w:t>
      </w:r>
    </w:p>
    <w:p w14:paraId="22BBF981" w14:textId="41066E50" w:rsidR="005A14D2" w:rsidRPr="002D7984" w:rsidRDefault="00D46775" w:rsidP="002D7984">
      <w:pPr>
        <w:pStyle w:val="ListParagraph"/>
        <w:spacing w:after="0" w:line="360" w:lineRule="auto"/>
        <w:ind w:left="1440" w:right="210"/>
        <w:jc w:val="both"/>
        <w:rPr>
          <w:noProof/>
          <w:lang w:val="en-IN" w:eastAsia="en-IN"/>
        </w:rPr>
      </w:pPr>
      <w:r w:rsidRPr="002D7984">
        <w:rPr>
          <w:noProof/>
          <w:lang w:val="en-IN" w:eastAsia="en-IN"/>
        </w:rPr>
        <w:t>Boltzmann Machines can be categorized into two main types: the symmetrically connected or fully visible Boltzmann Machine (FVBM) and the restricted Boltzmann Machine (RBM). The FVBM has symmetric connections between all the units, making it a more challenging model to train due to the high number of connections. RBMs, on the other hand, are simpler and have a bipartite structure, with visible and hidden units, which makes training more tractable.</w:t>
      </w:r>
    </w:p>
    <w:p w14:paraId="354C26CF" w14:textId="01B34390" w:rsidR="00D46775" w:rsidRPr="002D7984" w:rsidRDefault="002D7984" w:rsidP="002D7984">
      <w:pPr>
        <w:pStyle w:val="ListParagraph"/>
        <w:spacing w:after="0" w:line="360" w:lineRule="auto"/>
        <w:ind w:left="1440" w:right="210"/>
        <w:jc w:val="both"/>
        <w:rPr>
          <w:noProof/>
          <w:lang w:val="en-IN" w:eastAsia="en-IN"/>
        </w:rPr>
      </w:pPr>
      <w:r w:rsidRPr="002D7984">
        <w:rPr>
          <w:noProof/>
          <w:lang w:val="en-IN" w:eastAsia="en-IN"/>
        </w:rPr>
        <w:t>The learning process in Boltzmann Machines is typically performed using a Markov Chain Monte Carlo (MCMC) technique known as Gibbs Sampling. During training, the network samples from its probability distribution to adjust weights in a way that reduces the energy of the system and aligns it with the data distribution. This process is iterative and can be computationally expensive, especially for fully visible Boltzmann Machines.</w:t>
      </w:r>
    </w:p>
    <w:p w14:paraId="06552953" w14:textId="714FC0CA" w:rsidR="00F516D0" w:rsidRDefault="00F516D0" w:rsidP="00F516D0">
      <w:pPr>
        <w:pStyle w:val="ListParagraph"/>
        <w:spacing w:after="0" w:line="360" w:lineRule="auto"/>
        <w:ind w:left="1440"/>
        <w:rPr>
          <w:b/>
          <w:noProof/>
          <w:lang w:val="en-IN" w:eastAsia="en-IN"/>
        </w:rPr>
      </w:pPr>
      <w:r>
        <w:rPr>
          <w:b/>
          <w:noProof/>
          <w:lang w:val="en-IN" w:eastAsia="en-IN"/>
        </w:rPr>
        <w:lastRenderedPageBreak/>
        <w:t>Training Algorithm:</w:t>
      </w:r>
    </w:p>
    <w:p w14:paraId="0C1F0316" w14:textId="47A80E98" w:rsidR="00096221" w:rsidRDefault="00096221" w:rsidP="00096221">
      <w:pPr>
        <w:pStyle w:val="ListParagraph"/>
        <w:spacing w:after="0"/>
        <w:ind w:left="1440" w:right="329"/>
        <w:jc w:val="both"/>
        <w:rPr>
          <w:noProof/>
          <w:lang w:val="en-IN" w:eastAsia="en-IN"/>
        </w:rPr>
      </w:pPr>
      <w:r w:rsidRPr="00096221">
        <w:rPr>
          <w:noProof/>
          <w:lang w:val="en-IN" w:eastAsia="en-IN"/>
        </w:rPr>
        <w:t xml:space="preserve">Because Boltzmann machines have fixed weights, there will be no training algorithm </w:t>
      </w:r>
      <w:r w:rsidR="00EC02AA">
        <w:rPr>
          <w:noProof/>
          <w:lang w:val="en-IN" w:eastAsia="en-IN"/>
        </w:rPr>
        <w:t>as</w:t>
      </w:r>
      <w:r w:rsidRPr="00096221">
        <w:rPr>
          <w:noProof/>
          <w:lang w:val="en-IN" w:eastAsia="en-IN"/>
        </w:rPr>
        <w:t xml:space="preserve"> the weights in the network do not need to be updated. However, before we can test the network, we must first set the weights and determine the consensus function </w:t>
      </w:r>
      <w:r w:rsidR="00266D18">
        <w:rPr>
          <w:noProof/>
          <w:lang w:val="en-IN" w:eastAsia="en-IN"/>
        </w:rPr>
        <w:t>(</w:t>
      </w:r>
      <w:r w:rsidRPr="00096221">
        <w:rPr>
          <w:noProof/>
          <w:lang w:val="en-IN" w:eastAsia="en-IN"/>
        </w:rPr>
        <w:t>CF</w:t>
      </w:r>
      <w:r w:rsidR="00266D18">
        <w:rPr>
          <w:noProof/>
          <w:lang w:val="en-IN" w:eastAsia="en-IN"/>
        </w:rPr>
        <w:t>)</w:t>
      </w:r>
      <w:r w:rsidRPr="00096221">
        <w:rPr>
          <w:noProof/>
          <w:lang w:val="en-IN" w:eastAsia="en-IN"/>
        </w:rPr>
        <w:t>.</w:t>
      </w:r>
    </w:p>
    <w:p w14:paraId="7855945F" w14:textId="77777777" w:rsidR="00096221" w:rsidRPr="00096221" w:rsidRDefault="00096221" w:rsidP="00096221">
      <w:pPr>
        <w:pStyle w:val="ListParagraph"/>
        <w:spacing w:after="0"/>
        <w:ind w:left="1440" w:right="329"/>
        <w:jc w:val="both"/>
        <w:rPr>
          <w:noProof/>
          <w:lang w:val="en-IN" w:eastAsia="en-IN"/>
        </w:rPr>
      </w:pPr>
    </w:p>
    <w:p w14:paraId="0629FFBE" w14:textId="77777777" w:rsidR="00F516D0" w:rsidRDefault="00F516D0" w:rsidP="006F5393">
      <w:pPr>
        <w:pStyle w:val="ListParagraph"/>
        <w:spacing w:after="0"/>
        <w:ind w:left="1440"/>
        <w:rPr>
          <w:b/>
          <w:noProof/>
          <w:lang w:val="en-IN" w:eastAsia="en-IN"/>
        </w:rPr>
      </w:pPr>
      <w:r>
        <w:rPr>
          <w:b/>
          <w:noProof/>
          <w:lang w:val="en-IN" w:eastAsia="en-IN"/>
        </w:rPr>
        <w:t>Applications:</w:t>
      </w:r>
    </w:p>
    <w:p w14:paraId="1444DFFD" w14:textId="77777777" w:rsidR="00F516D0" w:rsidRPr="00096221" w:rsidRDefault="00096221" w:rsidP="00096221">
      <w:pPr>
        <w:pStyle w:val="ListParagraph"/>
        <w:numPr>
          <w:ilvl w:val="0"/>
          <w:numId w:val="19"/>
        </w:numPr>
        <w:spacing w:after="0"/>
        <w:rPr>
          <w:noProof/>
          <w:lang w:val="en-IN" w:eastAsia="en-IN"/>
        </w:rPr>
      </w:pPr>
      <w:r>
        <w:rPr>
          <w:noProof/>
          <w:lang w:val="en-IN" w:eastAsia="en-IN"/>
        </w:rPr>
        <w:t>Dimensionality r</w:t>
      </w:r>
      <w:r w:rsidR="00F516D0" w:rsidRPr="00F516D0">
        <w:rPr>
          <w:noProof/>
          <w:lang w:val="en-IN" w:eastAsia="en-IN"/>
        </w:rPr>
        <w:t>eduction</w:t>
      </w:r>
    </w:p>
    <w:p w14:paraId="315196B9" w14:textId="77777777" w:rsidR="00F516D0" w:rsidRDefault="00096221" w:rsidP="00F516D0">
      <w:pPr>
        <w:pStyle w:val="ListParagraph"/>
        <w:numPr>
          <w:ilvl w:val="0"/>
          <w:numId w:val="19"/>
        </w:numPr>
        <w:spacing w:after="0"/>
        <w:rPr>
          <w:noProof/>
          <w:lang w:val="en-IN" w:eastAsia="en-IN"/>
        </w:rPr>
      </w:pPr>
      <w:r>
        <w:rPr>
          <w:noProof/>
          <w:lang w:val="en-IN" w:eastAsia="en-IN"/>
        </w:rPr>
        <w:t>Data r</w:t>
      </w:r>
      <w:r w:rsidR="00F516D0">
        <w:rPr>
          <w:noProof/>
          <w:lang w:val="en-IN" w:eastAsia="en-IN"/>
        </w:rPr>
        <w:t>econstruction</w:t>
      </w:r>
    </w:p>
    <w:p w14:paraId="220FF852" w14:textId="77777777" w:rsidR="00F516D0" w:rsidRDefault="00F516D0" w:rsidP="00F516D0">
      <w:pPr>
        <w:pStyle w:val="ListParagraph"/>
        <w:numPr>
          <w:ilvl w:val="0"/>
          <w:numId w:val="19"/>
        </w:numPr>
        <w:spacing w:after="0"/>
        <w:rPr>
          <w:noProof/>
          <w:lang w:val="en-IN" w:eastAsia="en-IN"/>
        </w:rPr>
      </w:pPr>
      <w:r>
        <w:rPr>
          <w:noProof/>
          <w:lang w:val="en-IN" w:eastAsia="en-IN"/>
        </w:rPr>
        <w:t xml:space="preserve">Recommendation </w:t>
      </w:r>
      <w:r w:rsidR="00096221">
        <w:rPr>
          <w:noProof/>
          <w:lang w:val="en-IN" w:eastAsia="en-IN"/>
        </w:rPr>
        <w:t>e</w:t>
      </w:r>
      <w:r>
        <w:rPr>
          <w:noProof/>
          <w:lang w:val="en-IN" w:eastAsia="en-IN"/>
        </w:rPr>
        <w:t>ngines</w:t>
      </w:r>
    </w:p>
    <w:p w14:paraId="59B635B5" w14:textId="77777777" w:rsidR="00096221" w:rsidRPr="00096221" w:rsidRDefault="00096221" w:rsidP="00F516D0">
      <w:pPr>
        <w:pStyle w:val="ListParagraph"/>
        <w:numPr>
          <w:ilvl w:val="0"/>
          <w:numId w:val="19"/>
        </w:numPr>
        <w:spacing w:after="0"/>
        <w:rPr>
          <w:noProof/>
          <w:lang w:val="en-IN" w:eastAsia="en-IN"/>
        </w:rPr>
      </w:pPr>
      <w:r w:rsidRPr="00096221">
        <w:rPr>
          <w:noProof/>
          <w:lang w:val="en-IN" w:eastAsia="en-IN"/>
        </w:rPr>
        <w:t>C</w:t>
      </w:r>
      <w:r>
        <w:rPr>
          <w:noProof/>
          <w:lang w:val="en-IN" w:eastAsia="en-IN"/>
        </w:rPr>
        <w:t>lassification</w:t>
      </w:r>
    </w:p>
    <w:p w14:paraId="3E374B61" w14:textId="77777777" w:rsidR="00096221" w:rsidRDefault="00096221" w:rsidP="00F516D0">
      <w:pPr>
        <w:pStyle w:val="ListParagraph"/>
        <w:numPr>
          <w:ilvl w:val="0"/>
          <w:numId w:val="19"/>
        </w:numPr>
        <w:spacing w:after="0"/>
        <w:rPr>
          <w:noProof/>
          <w:lang w:val="en-IN" w:eastAsia="en-IN"/>
        </w:rPr>
      </w:pPr>
      <w:r w:rsidRPr="00096221">
        <w:rPr>
          <w:noProof/>
          <w:lang w:val="en-IN" w:eastAsia="en-IN"/>
        </w:rPr>
        <w:t>Regression</w:t>
      </w:r>
    </w:p>
    <w:p w14:paraId="6A538DEB" w14:textId="77777777" w:rsidR="00096221" w:rsidRPr="00096221" w:rsidRDefault="00096221" w:rsidP="00F516D0">
      <w:pPr>
        <w:pStyle w:val="ListParagraph"/>
        <w:numPr>
          <w:ilvl w:val="0"/>
          <w:numId w:val="19"/>
        </w:numPr>
        <w:spacing w:after="0"/>
        <w:rPr>
          <w:noProof/>
          <w:lang w:val="en-IN" w:eastAsia="en-IN"/>
        </w:rPr>
      </w:pPr>
      <w:r w:rsidRPr="00096221">
        <w:rPr>
          <w:noProof/>
          <w:lang w:val="en-IN" w:eastAsia="en-IN"/>
        </w:rPr>
        <w:t>Image restoration</w:t>
      </w:r>
    </w:p>
    <w:p w14:paraId="22786DBA" w14:textId="77777777" w:rsidR="00096221" w:rsidRPr="00096221" w:rsidRDefault="00096221" w:rsidP="00F516D0">
      <w:pPr>
        <w:pStyle w:val="ListParagraph"/>
        <w:numPr>
          <w:ilvl w:val="0"/>
          <w:numId w:val="19"/>
        </w:numPr>
        <w:spacing w:after="0"/>
        <w:rPr>
          <w:noProof/>
          <w:lang w:val="en-IN" w:eastAsia="en-IN"/>
        </w:rPr>
      </w:pPr>
      <w:r>
        <w:rPr>
          <w:noProof/>
          <w:lang w:val="en-IN" w:eastAsia="en-IN"/>
        </w:rPr>
        <w:t>O</w:t>
      </w:r>
      <w:r w:rsidRPr="00096221">
        <w:rPr>
          <w:noProof/>
          <w:lang w:val="en-IN" w:eastAsia="en-IN"/>
        </w:rPr>
        <w:t>bject detection</w:t>
      </w:r>
    </w:p>
    <w:p w14:paraId="01164DFE" w14:textId="77777777" w:rsidR="00096221" w:rsidRPr="00096221" w:rsidRDefault="00096221" w:rsidP="00F516D0">
      <w:pPr>
        <w:pStyle w:val="ListParagraph"/>
        <w:numPr>
          <w:ilvl w:val="0"/>
          <w:numId w:val="19"/>
        </w:numPr>
        <w:spacing w:after="0"/>
        <w:rPr>
          <w:noProof/>
          <w:lang w:val="en-IN" w:eastAsia="en-IN"/>
        </w:rPr>
      </w:pPr>
      <w:r>
        <w:rPr>
          <w:noProof/>
          <w:lang w:val="en-IN" w:eastAsia="en-IN"/>
        </w:rPr>
        <w:t>S</w:t>
      </w:r>
      <w:r w:rsidRPr="00096221">
        <w:rPr>
          <w:noProof/>
          <w:lang w:val="en-IN" w:eastAsia="en-IN"/>
        </w:rPr>
        <w:t>ignal processing</w:t>
      </w:r>
    </w:p>
    <w:p w14:paraId="4FBABF72" w14:textId="77777777" w:rsidR="00F516D0" w:rsidRDefault="00F516D0" w:rsidP="00CC129F">
      <w:pPr>
        <w:pStyle w:val="ListParagraph"/>
        <w:spacing w:after="0"/>
        <w:ind w:left="1440"/>
        <w:rPr>
          <w:b/>
        </w:rPr>
      </w:pPr>
    </w:p>
    <w:p w14:paraId="4B69859F" w14:textId="31F4A609" w:rsidR="00CC129F" w:rsidRDefault="00CC129F" w:rsidP="00CC129F">
      <w:pPr>
        <w:pStyle w:val="ListParagraph"/>
        <w:spacing w:after="0"/>
        <w:ind w:left="1440"/>
        <w:rPr>
          <w:b/>
        </w:rPr>
      </w:pPr>
      <w:r>
        <w:rPr>
          <w:b/>
        </w:rPr>
        <w:t>Summary:</w:t>
      </w:r>
    </w:p>
    <w:p w14:paraId="3A7BB759" w14:textId="5BB2B999" w:rsidR="00CC129F" w:rsidRPr="00CC129F" w:rsidRDefault="00CC129F" w:rsidP="00022108">
      <w:pPr>
        <w:pStyle w:val="ListParagraph"/>
        <w:spacing w:after="0"/>
        <w:ind w:left="1440" w:right="210"/>
        <w:jc w:val="both"/>
        <w:rPr>
          <w:noProof/>
          <w:lang w:val="en-IN" w:eastAsia="en-IN"/>
        </w:rPr>
      </w:pPr>
      <w:r w:rsidRPr="00CC129F">
        <w:rPr>
          <w:noProof/>
          <w:lang w:val="en-IN" w:eastAsia="en-IN"/>
        </w:rPr>
        <w:t xml:space="preserve">A Boltzmann Machine is a type of neural network used for tasks like pattern recognition and data modeling. </w:t>
      </w:r>
      <w:proofErr w:type="gramStart"/>
      <w:r w:rsidRPr="00CC129F">
        <w:rPr>
          <w:noProof/>
          <w:lang w:val="en-IN" w:eastAsia="en-IN"/>
        </w:rPr>
        <w:t>It's</w:t>
      </w:r>
      <w:proofErr w:type="gramEnd"/>
      <w:r w:rsidRPr="00CC129F">
        <w:rPr>
          <w:noProof/>
          <w:lang w:val="en-IN" w:eastAsia="en-IN"/>
        </w:rPr>
        <w:t xml:space="preserve"> made up of interconnected units that can be on or off, and it uses a learning algorithm based on minimizing energy to adjust the connections between these units. This network is often used for unsupervised learning, where it figures out patterns in data without needing labeled examples. However, it</w:t>
      </w:r>
      <w:r w:rsidR="00022108">
        <w:rPr>
          <w:noProof/>
          <w:lang w:val="en-IN" w:eastAsia="en-IN"/>
        </w:rPr>
        <w:t xml:space="preserve"> i</w:t>
      </w:r>
      <w:r w:rsidRPr="00CC129F">
        <w:rPr>
          <w:noProof/>
          <w:lang w:val="en-IN" w:eastAsia="en-IN"/>
        </w:rPr>
        <w:t>s a bit complex and computationally intensive</w:t>
      </w:r>
      <w:r w:rsidR="007D484F">
        <w:rPr>
          <w:noProof/>
          <w:lang w:val="en-IN" w:eastAsia="en-IN"/>
        </w:rPr>
        <w:t>.</w:t>
      </w:r>
    </w:p>
    <w:p w14:paraId="61F36F26" w14:textId="77777777" w:rsidR="00545103" w:rsidRDefault="00545103" w:rsidP="00285A91">
      <w:pPr>
        <w:spacing w:after="0"/>
        <w:ind w:firstLine="142"/>
      </w:pPr>
    </w:p>
    <w:p w14:paraId="52FBFEDD" w14:textId="77777777" w:rsidR="00545103" w:rsidRDefault="00545103" w:rsidP="006F5393">
      <w:pPr>
        <w:spacing w:after="0"/>
        <w:ind w:firstLine="142"/>
        <w:jc w:val="center"/>
      </w:pPr>
    </w:p>
    <w:p w14:paraId="286D3A01" w14:textId="77777777" w:rsidR="008B1115" w:rsidRDefault="008B1115" w:rsidP="006F5393">
      <w:pPr>
        <w:spacing w:after="0" w:line="100" w:lineRule="atLeast"/>
        <w:ind w:firstLine="142"/>
        <w:jc w:val="both"/>
        <w:rPr>
          <w:b/>
          <w:iCs/>
        </w:rPr>
      </w:pPr>
    </w:p>
    <w:p w14:paraId="01570A6A" w14:textId="23EF8091" w:rsidR="000C458A" w:rsidRDefault="000C458A" w:rsidP="006F5393">
      <w:pPr>
        <w:spacing w:after="0" w:line="100" w:lineRule="atLeast"/>
        <w:ind w:firstLine="142"/>
        <w:jc w:val="both"/>
        <w:rPr>
          <w:b/>
        </w:rPr>
      </w:pPr>
      <w:r>
        <w:rPr>
          <w:b/>
          <w:iCs/>
        </w:rPr>
        <w:t>Date:</w:t>
      </w:r>
      <w:r w:rsidR="006F5393">
        <w:rPr>
          <w:b/>
          <w:iCs/>
        </w:rPr>
        <w:t xml:space="preserve">  </w:t>
      </w:r>
      <w:r w:rsidR="006F5393" w:rsidRPr="006F5393">
        <w:rPr>
          <w:b/>
          <w:iCs/>
          <w:u w:val="single"/>
        </w:rPr>
        <w:t xml:space="preserve">  </w:t>
      </w:r>
      <w:r w:rsidR="00022108">
        <w:rPr>
          <w:b/>
          <w:iCs/>
          <w:u w:val="single"/>
        </w:rPr>
        <w:t>1</w:t>
      </w:r>
      <w:r w:rsidR="006F5393" w:rsidRPr="006F5393">
        <w:rPr>
          <w:b/>
          <w:iCs/>
          <w:u w:val="single"/>
        </w:rPr>
        <w:t>/1</w:t>
      </w:r>
      <w:r w:rsidR="00022108">
        <w:rPr>
          <w:b/>
          <w:iCs/>
          <w:u w:val="single"/>
        </w:rPr>
        <w:t>1</w:t>
      </w:r>
      <w:r w:rsidR="006F5393" w:rsidRPr="006F5393">
        <w:rPr>
          <w:b/>
          <w:iCs/>
          <w:u w:val="single"/>
        </w:rPr>
        <w:t xml:space="preserve">/2023  </w:t>
      </w:r>
      <w:r w:rsidR="000060DE">
        <w:rPr>
          <w:b/>
          <w:iCs/>
        </w:rPr>
        <w:t xml:space="preserve">    </w:t>
      </w:r>
      <w:r>
        <w:rPr>
          <w:b/>
          <w:iCs/>
        </w:rPr>
        <w:t xml:space="preserve">                                            </w:t>
      </w:r>
      <w:r w:rsidR="006F5393">
        <w:rPr>
          <w:b/>
          <w:iCs/>
        </w:rPr>
        <w:t xml:space="preserve">                </w:t>
      </w:r>
      <w:r w:rsidR="009D0681">
        <w:rPr>
          <w:b/>
          <w:iCs/>
        </w:rPr>
        <w:t xml:space="preserve">              </w:t>
      </w:r>
      <w:r>
        <w:rPr>
          <w:b/>
        </w:rPr>
        <w:t>Signature of faculty in-charge</w:t>
      </w:r>
    </w:p>
    <w:p w14:paraId="03373404" w14:textId="77777777" w:rsidR="000C458A" w:rsidRDefault="000C458A" w:rsidP="000C458A">
      <w:pPr>
        <w:spacing w:after="0" w:line="100" w:lineRule="atLeast"/>
        <w:jc w:val="both"/>
        <w:rPr>
          <w:b/>
          <w:iCs/>
        </w:rPr>
      </w:pPr>
    </w:p>
    <w:p w14:paraId="77D33712" w14:textId="77777777" w:rsidR="000C458A" w:rsidRDefault="000C458A" w:rsidP="000C458A">
      <w:pPr>
        <w:spacing w:after="0"/>
        <w:jc w:val="center"/>
      </w:pPr>
    </w:p>
    <w:sectPr w:rsidR="000C458A" w:rsidSect="00F806CD">
      <w:headerReference w:type="even" r:id="rId15"/>
      <w:headerReference w:type="default" r:id="rId16"/>
      <w:footerReference w:type="even" r:id="rId17"/>
      <w:footerReference w:type="default" r:id="rId18"/>
      <w:headerReference w:type="first" r:id="rId19"/>
      <w:footerReference w:type="first" r:id="rId20"/>
      <w:pgSz w:w="12240" w:h="15840"/>
      <w:pgMar w:top="1470" w:right="1230" w:bottom="1470" w:left="900" w:header="736" w:footer="736" w:gutter="0"/>
      <w:pgBorders>
        <w:top w:val="double" w:sz="4" w:space="0" w:color="000000"/>
        <w:left w:val="double" w:sz="4" w:space="0" w:color="000000"/>
        <w:bottom w:val="double" w:sz="4" w:space="0" w:color="000000"/>
        <w:right w:val="double" w:sz="4" w:space="0" w:color="000000"/>
      </w:pgBorders>
      <w:cols w:space="72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B3DEF" w14:textId="77777777" w:rsidR="001D3AFD" w:rsidRDefault="001D3AFD">
      <w:pPr>
        <w:spacing w:after="0" w:line="240" w:lineRule="auto"/>
      </w:pPr>
      <w:r>
        <w:separator/>
      </w:r>
    </w:p>
  </w:endnote>
  <w:endnote w:type="continuationSeparator" w:id="0">
    <w:p w14:paraId="7C8F69A2" w14:textId="77777777" w:rsidR="001D3AFD" w:rsidRDefault="001D3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Unicode MS"/>
    <w:charset w:val="80"/>
    <w:family w:val="swiss"/>
    <w:pitch w:val="variable"/>
  </w:font>
  <w:font w:name="DejaVu Sans">
    <w:charset w:val="00"/>
    <w:family w:val="swiss"/>
    <w:pitch w:val="variable"/>
    <w:sig w:usb0="E7002EFF" w:usb1="D200FDFF" w:usb2="0A246029" w:usb3="00000000" w:csb0="000001FF" w:csb1="00000000"/>
  </w:font>
  <w:font w:name="Lohit Hindi">
    <w:altName w:val="MS Gothic"/>
    <w:charset w:val="8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2DD6B" w14:textId="77777777" w:rsidR="003B2643" w:rsidRDefault="003B2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12492" w14:textId="77777777" w:rsidR="00F806CD" w:rsidRDefault="00F806CD" w:rsidP="00F806CD">
    <w:pPr>
      <w:spacing w:after="0" w:line="100" w:lineRule="atLeast"/>
      <w:jc w:val="center"/>
      <w:rPr>
        <w:sz w:val="18"/>
        <w:szCs w:val="18"/>
      </w:rPr>
    </w:pPr>
    <w:r>
      <w:rPr>
        <w:b/>
        <w:iCs/>
        <w:sz w:val="18"/>
        <w:szCs w:val="18"/>
      </w:rPr>
      <w:t>Department of Computer Engineering</w:t>
    </w:r>
  </w:p>
  <w:p w14:paraId="33E4CF7B" w14:textId="77777777" w:rsidR="00F806CD" w:rsidRDefault="00F806CD" w:rsidP="00F806CD">
    <w:pPr>
      <w:pStyle w:val="Footer"/>
      <w:spacing w:after="0" w:line="100" w:lineRule="atLeast"/>
      <w:jc w:val="center"/>
      <w:rPr>
        <w:sz w:val="18"/>
        <w:szCs w:val="18"/>
      </w:rPr>
    </w:pPr>
  </w:p>
  <w:p w14:paraId="6BF85E60" w14:textId="77777777" w:rsidR="00F806CD" w:rsidRDefault="00F806CD" w:rsidP="00F806CD">
    <w:pPr>
      <w:pStyle w:val="Footer"/>
    </w:pPr>
    <w:r>
      <w:rPr>
        <w:sz w:val="18"/>
        <w:szCs w:val="18"/>
      </w:rPr>
      <w:t xml:space="preserve"> Page No</w:t>
    </w:r>
    <w:proofErr w:type="gramStart"/>
    <w:r>
      <w:rPr>
        <w:sz w:val="18"/>
        <w:szCs w:val="18"/>
      </w:rPr>
      <w:tab/>
      <w:t xml:space="preserve"> :</w:t>
    </w:r>
    <w:proofErr w:type="gramEnd"/>
    <w:r>
      <w:rPr>
        <w:sz w:val="18"/>
        <w:szCs w:val="18"/>
      </w:rPr>
      <w:t xml:space="preserve">                                                                                                                                                           SC</w:t>
    </w:r>
    <w:r w:rsidR="00AC2AB0">
      <w:rPr>
        <w:sz w:val="18"/>
        <w:szCs w:val="18"/>
      </w:rPr>
      <w:t>/</w:t>
    </w:r>
    <w:r w:rsidR="00D46DC7">
      <w:rPr>
        <w:sz w:val="18"/>
        <w:szCs w:val="18"/>
      </w:rPr>
      <w:t xml:space="preserve"> Sem V</w:t>
    </w:r>
    <w:r>
      <w:rPr>
        <w:sz w:val="18"/>
        <w:szCs w:val="18"/>
      </w:rPr>
      <w:t xml:space="preserve">/  </w:t>
    </w:r>
    <w:r w:rsidR="003B2643">
      <w:rPr>
        <w:sz w:val="18"/>
        <w:szCs w:val="18"/>
      </w:rPr>
      <w:t>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33872" w14:textId="77777777" w:rsidR="00D46DC7" w:rsidRDefault="00D46DC7">
    <w:pPr>
      <w:pStyle w:val="Footer"/>
    </w:pPr>
  </w:p>
  <w:p w14:paraId="48195DA8" w14:textId="77777777" w:rsidR="00D46DC7" w:rsidRDefault="00D46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D26AD" w14:textId="77777777" w:rsidR="001D3AFD" w:rsidRDefault="001D3AFD">
      <w:pPr>
        <w:spacing w:after="0" w:line="240" w:lineRule="auto"/>
      </w:pPr>
      <w:r>
        <w:separator/>
      </w:r>
    </w:p>
  </w:footnote>
  <w:footnote w:type="continuationSeparator" w:id="0">
    <w:p w14:paraId="7C7A4EC0" w14:textId="77777777" w:rsidR="001D3AFD" w:rsidRDefault="001D3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07BCA" w14:textId="77777777" w:rsidR="003B2643" w:rsidRDefault="003B26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3F0EC" w14:textId="77777777" w:rsidR="00AF4D7A" w:rsidRDefault="00994153" w:rsidP="00F806CD">
    <w:pPr>
      <w:pStyle w:val="Header"/>
      <w:rPr>
        <w:sz w:val="20"/>
        <w:szCs w:val="20"/>
      </w:rPr>
    </w:pPr>
    <w:r>
      <w:tab/>
      <w:t xml:space="preserve">                   </w:t>
    </w:r>
  </w:p>
  <w:p w14:paraId="537E458E" w14:textId="3AE62592" w:rsidR="00AF4D7A" w:rsidRDefault="00634D8B" w:rsidP="00AF4D7A">
    <w:pPr>
      <w:pStyle w:val="Header"/>
      <w:tabs>
        <w:tab w:val="clear" w:pos="4680"/>
        <w:tab w:val="clear" w:pos="9360"/>
        <w:tab w:val="center" w:pos="5055"/>
      </w:tabs>
    </w:pPr>
    <w:r>
      <w:rPr>
        <w:noProof/>
      </w:rPr>
      <w:drawing>
        <wp:anchor distT="0" distB="0" distL="0" distR="0" simplePos="0" relativeHeight="251657728" behindDoc="0" locked="0" layoutInCell="1" allowOverlap="1" wp14:anchorId="1F0B1480" wp14:editId="559471FF">
          <wp:simplePos x="0" y="0"/>
          <wp:positionH relativeFrom="column">
            <wp:posOffset>2973705</wp:posOffset>
          </wp:positionH>
          <wp:positionV relativeFrom="paragraph">
            <wp:posOffset>-204470</wp:posOffset>
          </wp:positionV>
          <wp:extent cx="497840" cy="422275"/>
          <wp:effectExtent l="0" t="0" r="0" b="0"/>
          <wp:wrapSquare wrapText="larges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7840" cy="422275"/>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r w:rsidR="00994153">
      <w:t xml:space="preserve">  </w:t>
    </w:r>
    <w:r w:rsidR="00AF4D7A">
      <w:tab/>
    </w:r>
  </w:p>
  <w:p w14:paraId="2E3F3ECA" w14:textId="77777777" w:rsidR="00994153" w:rsidRPr="00F806CD" w:rsidRDefault="007C786E" w:rsidP="00AF4D7A">
    <w:pPr>
      <w:pStyle w:val="Header"/>
      <w:tabs>
        <w:tab w:val="clear" w:pos="4680"/>
        <w:tab w:val="clear" w:pos="9360"/>
        <w:tab w:val="center" w:pos="5055"/>
      </w:tabs>
      <w:jc w:val="center"/>
      <w:rPr>
        <w:b/>
        <w:iCs/>
      </w:rPr>
    </w:pPr>
    <w:r>
      <w:rPr>
        <w:b/>
        <w:iCs/>
      </w:rPr>
      <w:t>K. J. Somaiya College of Engineering, Mumbai-77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A8FB1" w14:textId="77777777" w:rsidR="003B2643" w:rsidRDefault="003B26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2"/>
    <w:multiLevelType w:val="multilevel"/>
    <w:tmpl w:val="00000002"/>
    <w:name w:val="WW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0000003"/>
    <w:multiLevelType w:val="multilevel"/>
    <w:tmpl w:val="00000003"/>
    <w:name w:val="WWNum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0000004"/>
    <w:multiLevelType w:val="multilevel"/>
    <w:tmpl w:val="00000004"/>
    <w:name w:val="WWNum4"/>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5"/>
    <w:multiLevelType w:val="multilevel"/>
    <w:tmpl w:val="00000005"/>
    <w:name w:val="WW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000006"/>
    <w:multiLevelType w:val="multilevel"/>
    <w:tmpl w:val="00000006"/>
    <w:name w:val="WWNum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0000007"/>
    <w:multiLevelType w:val="multilevel"/>
    <w:tmpl w:val="00000007"/>
    <w:name w:val="WWNum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0000008"/>
    <w:multiLevelType w:val="multilevel"/>
    <w:tmpl w:val="00000008"/>
    <w:name w:val="WWNum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0000009"/>
    <w:multiLevelType w:val="multilevel"/>
    <w:tmpl w:val="00000009"/>
    <w:name w:val="WWNum9"/>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0000000A"/>
    <w:multiLevelType w:val="multilevel"/>
    <w:tmpl w:val="0000000A"/>
    <w:name w:val="WWNum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0000000B"/>
    <w:multiLevelType w:val="multilevel"/>
    <w:tmpl w:val="0000000B"/>
    <w:name w:val="WWNum1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0000000C"/>
    <w:multiLevelType w:val="multilevel"/>
    <w:tmpl w:val="0000000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8B81F9F"/>
    <w:multiLevelType w:val="hybridMultilevel"/>
    <w:tmpl w:val="27320F0A"/>
    <w:lvl w:ilvl="0" w:tplc="068450C0">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3" w15:restartNumberingAfterBreak="0">
    <w:nsid w:val="0A173FE1"/>
    <w:multiLevelType w:val="hybridMultilevel"/>
    <w:tmpl w:val="73BECFCA"/>
    <w:lvl w:ilvl="0" w:tplc="57060642">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4" w15:restartNumberingAfterBreak="0">
    <w:nsid w:val="0EA4519C"/>
    <w:multiLevelType w:val="hybridMultilevel"/>
    <w:tmpl w:val="239EDCF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C3850B7"/>
    <w:multiLevelType w:val="hybridMultilevel"/>
    <w:tmpl w:val="4470DEF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17220B"/>
    <w:multiLevelType w:val="hybridMultilevel"/>
    <w:tmpl w:val="1264DF1C"/>
    <w:lvl w:ilvl="0" w:tplc="AECEC56A">
      <w:start w:val="1"/>
      <w:numFmt w:val="decimal"/>
      <w:lvlText w:val="%1)"/>
      <w:lvlJc w:val="left"/>
      <w:pPr>
        <w:ind w:left="1392" w:hanging="60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 w15:restartNumberingAfterBreak="0">
    <w:nsid w:val="3777009A"/>
    <w:multiLevelType w:val="hybridMultilevel"/>
    <w:tmpl w:val="A32C6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A04AE5"/>
    <w:multiLevelType w:val="hybridMultilevel"/>
    <w:tmpl w:val="9384B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0746C6B"/>
    <w:multiLevelType w:val="hybridMultilevel"/>
    <w:tmpl w:val="2940F1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7008183">
    <w:abstractNumId w:val="0"/>
  </w:num>
  <w:num w:numId="2" w16cid:durableId="517888244">
    <w:abstractNumId w:val="1"/>
  </w:num>
  <w:num w:numId="3" w16cid:durableId="1497260492">
    <w:abstractNumId w:val="2"/>
  </w:num>
  <w:num w:numId="4" w16cid:durableId="311452323">
    <w:abstractNumId w:val="3"/>
  </w:num>
  <w:num w:numId="5" w16cid:durableId="1483080908">
    <w:abstractNumId w:val="4"/>
  </w:num>
  <w:num w:numId="6" w16cid:durableId="758407324">
    <w:abstractNumId w:val="5"/>
  </w:num>
  <w:num w:numId="7" w16cid:durableId="21714100">
    <w:abstractNumId w:val="6"/>
  </w:num>
  <w:num w:numId="8" w16cid:durableId="1344358253">
    <w:abstractNumId w:val="7"/>
  </w:num>
  <w:num w:numId="9" w16cid:durableId="1378048874">
    <w:abstractNumId w:val="8"/>
  </w:num>
  <w:num w:numId="10" w16cid:durableId="1049918759">
    <w:abstractNumId w:val="9"/>
  </w:num>
  <w:num w:numId="11" w16cid:durableId="466708208">
    <w:abstractNumId w:val="10"/>
  </w:num>
  <w:num w:numId="12" w16cid:durableId="1184709582">
    <w:abstractNumId w:val="11"/>
  </w:num>
  <w:num w:numId="13" w16cid:durableId="154685597">
    <w:abstractNumId w:val="17"/>
  </w:num>
  <w:num w:numId="14" w16cid:durableId="1564172841">
    <w:abstractNumId w:val="16"/>
  </w:num>
  <w:num w:numId="15" w16cid:durableId="88430980">
    <w:abstractNumId w:val="19"/>
  </w:num>
  <w:num w:numId="16" w16cid:durableId="1722095864">
    <w:abstractNumId w:val="14"/>
  </w:num>
  <w:num w:numId="17" w16cid:durableId="708385001">
    <w:abstractNumId w:val="18"/>
  </w:num>
  <w:num w:numId="18" w16cid:durableId="1382897328">
    <w:abstractNumId w:val="15"/>
  </w:num>
  <w:num w:numId="19" w16cid:durableId="1837183336">
    <w:abstractNumId w:val="12"/>
  </w:num>
  <w:num w:numId="20" w16cid:durableId="6940391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30"/>
  <w:drawingGridVerticalSpacing w:val="0"/>
  <w:displayHorizontalDrawingGridEvery w:val="0"/>
  <w:displayVerticalDrawingGridEvery w:val="0"/>
  <w:noPunctuationKerning/>
  <w:characterSpacingControl w:val="doNotCompress"/>
  <w:strictFirstAndLastChars/>
  <w:hdrShapeDefaults>
    <o:shapedefaults v:ext="edit" spidmax="3074"/>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65D"/>
    <w:rsid w:val="000060DE"/>
    <w:rsid w:val="00022108"/>
    <w:rsid w:val="0003476E"/>
    <w:rsid w:val="00037EA4"/>
    <w:rsid w:val="00051980"/>
    <w:rsid w:val="00060560"/>
    <w:rsid w:val="00096221"/>
    <w:rsid w:val="000C458A"/>
    <w:rsid w:val="000F211E"/>
    <w:rsid w:val="00134EBE"/>
    <w:rsid w:val="001D3AFD"/>
    <w:rsid w:val="001D7B54"/>
    <w:rsid w:val="002139F9"/>
    <w:rsid w:val="0021765B"/>
    <w:rsid w:val="00222FCD"/>
    <w:rsid w:val="00266D18"/>
    <w:rsid w:val="00275739"/>
    <w:rsid w:val="00285A91"/>
    <w:rsid w:val="002D7984"/>
    <w:rsid w:val="003242F5"/>
    <w:rsid w:val="00324396"/>
    <w:rsid w:val="003520C9"/>
    <w:rsid w:val="003733AE"/>
    <w:rsid w:val="00380A33"/>
    <w:rsid w:val="003920B3"/>
    <w:rsid w:val="003B2643"/>
    <w:rsid w:val="003D3327"/>
    <w:rsid w:val="003D72BF"/>
    <w:rsid w:val="0044595F"/>
    <w:rsid w:val="0045428D"/>
    <w:rsid w:val="004768D8"/>
    <w:rsid w:val="004B46A1"/>
    <w:rsid w:val="004D64D1"/>
    <w:rsid w:val="004F466B"/>
    <w:rsid w:val="00526051"/>
    <w:rsid w:val="00545103"/>
    <w:rsid w:val="005A14D2"/>
    <w:rsid w:val="005A6C9D"/>
    <w:rsid w:val="005A6F12"/>
    <w:rsid w:val="005C7471"/>
    <w:rsid w:val="005E6F4E"/>
    <w:rsid w:val="00634D8B"/>
    <w:rsid w:val="006504F0"/>
    <w:rsid w:val="00655ACD"/>
    <w:rsid w:val="006626F3"/>
    <w:rsid w:val="006A765D"/>
    <w:rsid w:val="006B718F"/>
    <w:rsid w:val="006E7E30"/>
    <w:rsid w:val="006F5393"/>
    <w:rsid w:val="00701005"/>
    <w:rsid w:val="00737A14"/>
    <w:rsid w:val="007B71E3"/>
    <w:rsid w:val="007C5401"/>
    <w:rsid w:val="007C786E"/>
    <w:rsid w:val="007D484F"/>
    <w:rsid w:val="00855969"/>
    <w:rsid w:val="008B1115"/>
    <w:rsid w:val="008B7A7D"/>
    <w:rsid w:val="008D3DEB"/>
    <w:rsid w:val="00912EE0"/>
    <w:rsid w:val="00935CE5"/>
    <w:rsid w:val="009673DA"/>
    <w:rsid w:val="00982DBA"/>
    <w:rsid w:val="009922C4"/>
    <w:rsid w:val="00994153"/>
    <w:rsid w:val="009D0681"/>
    <w:rsid w:val="009E7B40"/>
    <w:rsid w:val="00A030E1"/>
    <w:rsid w:val="00A24174"/>
    <w:rsid w:val="00A84EAA"/>
    <w:rsid w:val="00AA2470"/>
    <w:rsid w:val="00AA56F2"/>
    <w:rsid w:val="00AC2AB0"/>
    <w:rsid w:val="00AE3F33"/>
    <w:rsid w:val="00AF4D7A"/>
    <w:rsid w:val="00B0099B"/>
    <w:rsid w:val="00B0220D"/>
    <w:rsid w:val="00B0301C"/>
    <w:rsid w:val="00B146FC"/>
    <w:rsid w:val="00B200EF"/>
    <w:rsid w:val="00B54DF2"/>
    <w:rsid w:val="00B73FC6"/>
    <w:rsid w:val="00BA6144"/>
    <w:rsid w:val="00BB5A0A"/>
    <w:rsid w:val="00BE6DC6"/>
    <w:rsid w:val="00C142CD"/>
    <w:rsid w:val="00C35C17"/>
    <w:rsid w:val="00C62DBB"/>
    <w:rsid w:val="00C96572"/>
    <w:rsid w:val="00CC129F"/>
    <w:rsid w:val="00D1105D"/>
    <w:rsid w:val="00D1387B"/>
    <w:rsid w:val="00D3325E"/>
    <w:rsid w:val="00D46775"/>
    <w:rsid w:val="00D46DC7"/>
    <w:rsid w:val="00D5303E"/>
    <w:rsid w:val="00D61110"/>
    <w:rsid w:val="00D63ADA"/>
    <w:rsid w:val="00D70903"/>
    <w:rsid w:val="00D9462A"/>
    <w:rsid w:val="00DE3BA9"/>
    <w:rsid w:val="00E0641D"/>
    <w:rsid w:val="00E52BEF"/>
    <w:rsid w:val="00E80447"/>
    <w:rsid w:val="00E97E7F"/>
    <w:rsid w:val="00EB6FC6"/>
    <w:rsid w:val="00EC02AA"/>
    <w:rsid w:val="00ED047E"/>
    <w:rsid w:val="00EE1076"/>
    <w:rsid w:val="00F20480"/>
    <w:rsid w:val="00F2488E"/>
    <w:rsid w:val="00F33284"/>
    <w:rsid w:val="00F3391C"/>
    <w:rsid w:val="00F516D0"/>
    <w:rsid w:val="00F54BF9"/>
    <w:rsid w:val="00F61837"/>
    <w:rsid w:val="00F806CD"/>
    <w:rsid w:val="00FC0D3B"/>
    <w:rsid w:val="00FF6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oNotEmbedSmartTags/>
  <w:decimalSymbol w:val="."/>
  <w:listSeparator w:val=","/>
  <w14:docId w14:val="5EA17BD3"/>
  <w15:chartTrackingRefBased/>
  <w15:docId w15:val="{7DDF3834-4CC7-4678-A270-A17D68A56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eastAsia="Calibri"/>
      <w:color w:val="000000"/>
      <w:kern w:val="1"/>
      <w:sz w:val="24"/>
      <w:szCs w:val="24"/>
      <w:lang w:val="en-US" w:eastAsia="en-US"/>
    </w:rPr>
  </w:style>
  <w:style w:type="paragraph" w:styleId="Heading2">
    <w:name w:val="heading 2"/>
    <w:basedOn w:val="Normal"/>
    <w:qFormat/>
    <w:pPr>
      <w:spacing w:before="100" w:after="100" w:line="100" w:lineRule="atLeast"/>
      <w:outlineLvl w:val="1"/>
    </w:pPr>
    <w:rPr>
      <w:rFonts w:eastAsia="Times New Roman"/>
      <w:b/>
      <w:bCs/>
      <w:sz w:val="36"/>
      <w:szCs w:val="36"/>
    </w:rPr>
  </w:style>
  <w:style w:type="paragraph" w:styleId="Heading3">
    <w:name w:val="heading 3"/>
    <w:basedOn w:val="Normal"/>
    <w:qFormat/>
    <w:pPr>
      <w:spacing w:before="100" w:after="100" w:line="100" w:lineRule="atLeast"/>
      <w:outlineLvl w:val="2"/>
    </w:pPr>
    <w:rPr>
      <w:rFonts w:eastAsia="Times New Roman"/>
      <w:b/>
      <w:bCs/>
      <w:sz w:val="27"/>
      <w:szCs w:val="27"/>
    </w:rPr>
  </w:style>
  <w:style w:type="paragraph" w:styleId="Heading4">
    <w:name w:val="heading 4"/>
    <w:basedOn w:val="Normal"/>
    <w:qFormat/>
    <w:pPr>
      <w:keepNext/>
      <w:keepLines/>
      <w:spacing w:before="200" w:after="0"/>
      <w:outlineLvl w:val="3"/>
    </w:pPr>
    <w:rPr>
      <w:rFonts w:ascii="Cambria" w:eastAsia="Times New Roma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DefaultParagraphFont0">
    <w:name w:val="Default Paragraph Font"/>
  </w:style>
  <w:style w:type="character" w:customStyle="1" w:styleId="Heading2Char">
    <w:name w:val="Heading 2 Char"/>
    <w:rPr>
      <w:rFonts w:ascii="Times New Roman" w:eastAsia="Times New Roman" w:hAnsi="Times New Roman" w:cs="Times New Roman"/>
      <w:b/>
      <w:bCs/>
      <w:sz w:val="36"/>
      <w:szCs w:val="36"/>
    </w:rPr>
  </w:style>
  <w:style w:type="character" w:customStyle="1" w:styleId="Heading3Char">
    <w:name w:val="Heading 3 Char"/>
    <w:rPr>
      <w:rFonts w:ascii="Times New Roman" w:eastAsia="Times New Roman" w:hAnsi="Times New Roman" w:cs="Times New Roman"/>
      <w:b/>
      <w:bCs/>
      <w:sz w:val="27"/>
      <w:szCs w:val="27"/>
    </w:rPr>
  </w:style>
  <w:style w:type="character" w:customStyle="1" w:styleId="HeaderChar">
    <w:name w:val="Header Char"/>
    <w:rPr>
      <w:rFonts w:ascii="Calibri" w:eastAsia="Calibri" w:hAnsi="Calibri" w:cs="Times New Roman"/>
      <w:lang w:val="en-IN"/>
    </w:rPr>
  </w:style>
  <w:style w:type="character" w:customStyle="1" w:styleId="FooterChar">
    <w:name w:val="Footer Char"/>
    <w:uiPriority w:val="99"/>
    <w:rPr>
      <w:rFonts w:ascii="Calibri" w:eastAsia="Calibri" w:hAnsi="Calibri" w:cs="Times New Roman"/>
      <w:lang w:val="en-IN"/>
    </w:rPr>
  </w:style>
  <w:style w:type="character" w:customStyle="1" w:styleId="apple-converted-space">
    <w:name w:val="apple-converted-space"/>
    <w:basedOn w:val="DefaultParagraphFont0"/>
  </w:style>
  <w:style w:type="character" w:styleId="Emphasis">
    <w:name w:val="Emphasis"/>
    <w:qFormat/>
    <w:rPr>
      <w:i/>
      <w:iCs/>
    </w:rPr>
  </w:style>
  <w:style w:type="character" w:styleId="Strong">
    <w:name w:val="Strong"/>
    <w:qFormat/>
    <w:rPr>
      <w:b/>
      <w:bCs/>
    </w:rPr>
  </w:style>
  <w:style w:type="character" w:customStyle="1" w:styleId="BalloonTextChar">
    <w:name w:val="Balloon Text Char"/>
    <w:rPr>
      <w:rFonts w:ascii="Tahoma" w:eastAsia="Calibri" w:hAnsi="Tahoma" w:cs="Tahoma"/>
      <w:sz w:val="16"/>
      <w:szCs w:val="16"/>
      <w:lang w:val="en-IN"/>
    </w:rPr>
  </w:style>
  <w:style w:type="character" w:styleId="Hyperlink">
    <w:name w:val="Hyperlink"/>
    <w:rPr>
      <w:color w:val="0000FF"/>
      <w:u w:val="single"/>
      <w:lang/>
    </w:rPr>
  </w:style>
  <w:style w:type="character" w:customStyle="1" w:styleId="notlocalizable">
    <w:name w:val="notlocalizable"/>
    <w:basedOn w:val="DefaultParagraphFont0"/>
  </w:style>
  <w:style w:type="character" w:customStyle="1" w:styleId="Heading4Char">
    <w:name w:val="Heading 4 Char"/>
    <w:rPr>
      <w:rFonts w:ascii="Cambria" w:eastAsia="Times New Roman" w:hAnsi="Cambria" w:cs="Times New Roman"/>
      <w:b/>
      <w:bCs/>
      <w:i/>
      <w:iCs/>
      <w:color w:val="4F81BD"/>
      <w:lang w:val="en-IN"/>
    </w:rPr>
  </w:style>
  <w:style w:type="character" w:customStyle="1" w:styleId="green">
    <w:name w:val="green"/>
    <w:basedOn w:val="DefaultParagraphFont0"/>
  </w:style>
  <w:style w:type="character" w:customStyle="1" w:styleId="blue">
    <w:name w:val="blue"/>
    <w:basedOn w:val="DefaultParagraphFont0"/>
  </w:style>
  <w:style w:type="character" w:customStyle="1" w:styleId="red">
    <w:name w:val="red"/>
    <w:basedOn w:val="DefaultParagraphFont0"/>
  </w:style>
  <w:style w:type="character" w:customStyle="1" w:styleId="Caption1">
    <w:name w:val="Caption1"/>
    <w:basedOn w:val="DefaultParagraphFont0"/>
  </w:style>
  <w:style w:type="character" w:customStyle="1" w:styleId="blueelement">
    <w:name w:val="blueelement"/>
    <w:basedOn w:val="DefaultParagraphFont0"/>
  </w:style>
  <w:style w:type="character" w:customStyle="1" w:styleId="mw-headline">
    <w:name w:val="mw-headline"/>
    <w:basedOn w:val="DefaultParagraphFont0"/>
  </w:style>
  <w:style w:type="character" w:styleId="HTMLCode">
    <w:name w:val="HTML Code"/>
    <w:rPr>
      <w:rFonts w:ascii="Courier New" w:eastAsia="Times New Roman" w:hAnsi="Courier New" w:cs="Courier New"/>
      <w:sz w:val="20"/>
      <w:szCs w:val="20"/>
    </w:rPr>
  </w:style>
  <w:style w:type="character" w:customStyle="1" w:styleId="date">
    <w:name w:val="date"/>
    <w:basedOn w:val="DefaultParagraphFont0"/>
  </w:style>
  <w:style w:type="character" w:customStyle="1" w:styleId="id">
    <w:name w:val="id"/>
    <w:basedOn w:val="DefaultParagraphFont0"/>
  </w:style>
  <w:style w:type="character" w:customStyle="1" w:styleId="faqareaforautoringtable">
    <w:name w:val="faqareaforautoringtable"/>
    <w:basedOn w:val="DefaultParagraphFont0"/>
  </w:style>
  <w:style w:type="character" w:customStyle="1" w:styleId="HTMLPreformattedChar">
    <w:name w:val="HTML Preformatted Char"/>
    <w:rPr>
      <w:rFonts w:ascii="Courier New" w:eastAsia="Times New Roman" w:hAnsi="Courier New" w:cs="Courier New"/>
    </w:rPr>
  </w:style>
  <w:style w:type="character" w:customStyle="1" w:styleId="nowrap">
    <w:name w:val="nowrap"/>
    <w:basedOn w:val="DefaultParagraphFont0"/>
  </w:style>
  <w:style w:type="character" w:customStyle="1" w:styleId="ListLabel1">
    <w:name w:val="ListLabel 1"/>
    <w:rPr>
      <w:rFonts w:cs="Courier New"/>
    </w:rPr>
  </w:style>
  <w:style w:type="character" w:customStyle="1" w:styleId="ListLabel2">
    <w:name w:val="ListLabel 2"/>
    <w:rPr>
      <w:b/>
    </w:rPr>
  </w:style>
  <w:style w:type="character" w:customStyle="1" w:styleId="ListLabel3">
    <w:name w:val="ListLabel 3"/>
    <w:rPr>
      <w:sz w:val="20"/>
    </w:rPr>
  </w:style>
  <w:style w:type="character" w:customStyle="1" w:styleId="ListLabel4">
    <w:name w:val="ListLabel 4"/>
    <w:rPr>
      <w:rFonts w:cs="Symbol"/>
    </w:rPr>
  </w:style>
  <w:style w:type="character" w:customStyle="1" w:styleId="ListLabel5">
    <w:name w:val="ListLabel 5"/>
    <w:rPr>
      <w:rFonts w:cs="Courier New"/>
    </w:rPr>
  </w:style>
  <w:style w:type="character" w:customStyle="1" w:styleId="ListLabel6">
    <w:name w:val="ListLabel 6"/>
    <w:rPr>
      <w:rFonts w:cs="Wingdings"/>
    </w:rPr>
  </w:style>
  <w:style w:type="character" w:customStyle="1" w:styleId="ListLabel7">
    <w:name w:val="ListLabel 7"/>
    <w:rPr>
      <w:b/>
    </w:rPr>
  </w:style>
  <w:style w:type="paragraph" w:customStyle="1" w:styleId="Heading">
    <w:name w:val="Heading"/>
    <w:basedOn w:val="Normal"/>
    <w:next w:val="BodyText"/>
    <w:pPr>
      <w:keepNext/>
      <w:spacing w:before="240" w:after="120"/>
    </w:pPr>
    <w:rPr>
      <w:rFonts w:ascii="Liberation Sans" w:eastAsia="DejaVu Sans" w:hAnsi="Liberation Sans" w:cs="Lohit Hindi"/>
      <w:sz w:val="28"/>
      <w:szCs w:val="28"/>
    </w:r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rPr>
  </w:style>
  <w:style w:type="paragraph" w:customStyle="1" w:styleId="Index">
    <w:name w:val="Index"/>
    <w:basedOn w:val="Normal"/>
    <w:pPr>
      <w:suppressLineNumbers/>
    </w:pPr>
    <w:rPr>
      <w:rFonts w:cs="Lohit Hindi"/>
    </w:rPr>
  </w:style>
  <w:style w:type="paragraph" w:styleId="Header">
    <w:name w:val="header"/>
    <w:basedOn w:val="Normal"/>
    <w:pPr>
      <w:tabs>
        <w:tab w:val="center" w:pos="4680"/>
        <w:tab w:val="right" w:pos="9360"/>
      </w:tabs>
    </w:pPr>
  </w:style>
  <w:style w:type="paragraph" w:styleId="Footer">
    <w:name w:val="footer"/>
    <w:basedOn w:val="Normal"/>
    <w:uiPriority w:val="99"/>
    <w:pPr>
      <w:tabs>
        <w:tab w:val="center" w:pos="4680"/>
        <w:tab w:val="right" w:pos="9360"/>
      </w:tabs>
    </w:pPr>
  </w:style>
  <w:style w:type="paragraph" w:styleId="ListParagraph">
    <w:name w:val="List Paragraph"/>
    <w:basedOn w:val="Normal"/>
    <w:uiPriority w:val="34"/>
    <w:qFormat/>
    <w:pPr>
      <w:ind w:left="720"/>
      <w:contextualSpacing/>
    </w:pPr>
  </w:style>
  <w:style w:type="paragraph" w:styleId="NormalWeb">
    <w:name w:val="Normal (Web)"/>
    <w:basedOn w:val="Normal"/>
    <w:pPr>
      <w:spacing w:before="100" w:after="100" w:line="100" w:lineRule="atLeast"/>
    </w:pPr>
    <w:rPr>
      <w:rFonts w:eastAsia="Times New Roman"/>
    </w:rPr>
  </w:style>
  <w:style w:type="paragraph" w:styleId="BalloonText">
    <w:name w:val="Balloon Text"/>
    <w:basedOn w:val="Normal"/>
    <w:pPr>
      <w:spacing w:after="0" w:line="100" w:lineRule="atLeast"/>
    </w:pPr>
    <w:rPr>
      <w:rFonts w:ascii="Tahoma" w:hAnsi="Tahoma" w:cs="Tahoma"/>
      <w:sz w:val="16"/>
      <w:szCs w:val="16"/>
    </w:rPr>
  </w:style>
  <w:style w:type="paragraph" w:customStyle="1" w:styleId="Heading33">
    <w:name w:val="Heading 33"/>
    <w:basedOn w:val="Normal"/>
    <w:pPr>
      <w:spacing w:before="360" w:after="360" w:line="100" w:lineRule="atLeast"/>
    </w:pPr>
    <w:rPr>
      <w:rFonts w:eastAsia="Times New Roman"/>
      <w:b/>
      <w:bCs/>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eastAsia="Times New Roman" w:hAnsi="Courier New" w:cs="Courier New"/>
      <w:sz w:val="20"/>
      <w:szCs w:val="20"/>
    </w:rPr>
  </w:style>
  <w:style w:type="paragraph" w:customStyle="1" w:styleId="FirstParagraph">
    <w:name w:val="FirstParagraph"/>
    <w:basedOn w:val="Normal"/>
    <w:pPr>
      <w:tabs>
        <w:tab w:val="left" w:pos="999"/>
        <w:tab w:val="left" w:pos="1566"/>
      </w:tabs>
      <w:overflowPunct w:val="0"/>
      <w:spacing w:before="240" w:after="120" w:line="480" w:lineRule="auto"/>
      <w:ind w:left="432"/>
      <w:jc w:val="both"/>
    </w:pPr>
    <w:rPr>
      <w:rFonts w:eastAsia="Times New Roman"/>
      <w:szCs w:val="20"/>
    </w:rPr>
  </w:style>
  <w:style w:type="paragraph" w:customStyle="1" w:styleId="caption0">
    <w:name w:val="caption"/>
    <w:basedOn w:val="Normal"/>
    <w:pPr>
      <w:spacing w:before="120" w:after="120" w:line="480" w:lineRule="auto"/>
      <w:ind w:left="360"/>
    </w:pPr>
    <w:rPr>
      <w:rFonts w:eastAsia="Times New Roman"/>
      <w:bCs/>
      <w:sz w:val="20"/>
      <w:szCs w:val="20"/>
    </w:rPr>
  </w:style>
  <w:style w:type="paragraph" w:customStyle="1" w:styleId="FrameContents">
    <w:name w:val="Frame Contents"/>
    <w:basedOn w:val="BodyText"/>
  </w:style>
  <w:style w:type="paragraph" w:customStyle="1" w:styleId="TableContents">
    <w:name w:val="Table Contents"/>
    <w:basedOn w:val="Normal"/>
  </w:style>
  <w:style w:type="paragraph" w:customStyle="1" w:styleId="Default">
    <w:name w:val="Default"/>
    <w:rsid w:val="003242F5"/>
    <w:pPr>
      <w:autoSpaceDE w:val="0"/>
      <w:autoSpaceDN w:val="0"/>
      <w:adjustRightInd w:val="0"/>
    </w:pPr>
    <w:rPr>
      <w:rFonts w:eastAsia="Calibri"/>
      <w:color w:val="000000"/>
      <w:sz w:val="24"/>
      <w:szCs w:val="24"/>
      <w:lang w:val="en-US" w:eastAsia="en-US"/>
    </w:rPr>
  </w:style>
  <w:style w:type="character" w:customStyle="1" w:styleId="s5d4d31f82">
    <w:name w:val="s5d4d31f82"/>
    <w:basedOn w:val="DefaultParagraphFont"/>
    <w:rsid w:val="00912EE0"/>
  </w:style>
  <w:style w:type="character" w:customStyle="1" w:styleId="s5d4d31f831">
    <w:name w:val="s5d4d31f831"/>
    <w:rsid w:val="00912EE0"/>
    <w:rPr>
      <w:strike w:val="0"/>
      <w:dstrike w:val="0"/>
      <w:color w:val="AA04F9"/>
      <w:u w:val="none"/>
      <w:effect w:val="none"/>
    </w:rPr>
  </w:style>
  <w:style w:type="character" w:customStyle="1" w:styleId="s5b1bced82">
    <w:name w:val="s5b1bced82"/>
    <w:basedOn w:val="DefaultParagraphFont"/>
    <w:rsid w:val="00912EE0"/>
  </w:style>
  <w:style w:type="character" w:customStyle="1" w:styleId="s5b1bced831">
    <w:name w:val="s5b1bced831"/>
    <w:rsid w:val="00912EE0"/>
    <w:rPr>
      <w:strike w:val="0"/>
      <w:dstrike w:val="0"/>
      <w:color w:val="AA04F9"/>
      <w:u w:val="none"/>
      <w:effect w:val="none"/>
    </w:rPr>
  </w:style>
  <w:style w:type="character" w:customStyle="1" w:styleId="s63a719bc2">
    <w:name w:val="s63a719bc2"/>
    <w:basedOn w:val="DefaultParagraphFont"/>
    <w:rsid w:val="00912EE0"/>
  </w:style>
  <w:style w:type="character" w:customStyle="1" w:styleId="s63a719bc31">
    <w:name w:val="s63a719bc31"/>
    <w:rsid w:val="00912EE0"/>
    <w:rPr>
      <w:strike w:val="0"/>
      <w:dstrike w:val="0"/>
      <w:color w:val="AA04F9"/>
      <w:u w:val="none"/>
      <w:effect w:val="none"/>
    </w:rPr>
  </w:style>
  <w:style w:type="character" w:customStyle="1" w:styleId="s631289642">
    <w:name w:val="s631289642"/>
    <w:basedOn w:val="DefaultParagraphFont"/>
    <w:rsid w:val="00912EE0"/>
  </w:style>
  <w:style w:type="character" w:customStyle="1" w:styleId="s6312896431">
    <w:name w:val="s6312896431"/>
    <w:rsid w:val="00912EE0"/>
    <w:rPr>
      <w:strike w:val="0"/>
      <w:dstrike w:val="0"/>
      <w:color w:val="AA04F9"/>
      <w:u w:val="none"/>
      <w:effect w:val="none"/>
    </w:rPr>
  </w:style>
  <w:style w:type="character" w:customStyle="1" w:styleId="s6312896451">
    <w:name w:val="s6312896451"/>
    <w:rsid w:val="00912EE0"/>
    <w:rPr>
      <w:color w:val="AA04F9"/>
    </w:rPr>
  </w:style>
  <w:style w:type="character" w:styleId="FollowedHyperlink">
    <w:name w:val="FollowedHyperlink"/>
    <w:basedOn w:val="DefaultParagraphFont"/>
    <w:uiPriority w:val="99"/>
    <w:semiHidden/>
    <w:unhideWhenUsed/>
    <w:rsid w:val="00C142CD"/>
    <w:rPr>
      <w:color w:val="954F72" w:themeColor="followedHyperlink"/>
      <w:u w:val="single"/>
    </w:rPr>
  </w:style>
  <w:style w:type="character" w:styleId="UnresolvedMention">
    <w:name w:val="Unresolved Mention"/>
    <w:basedOn w:val="DefaultParagraphFont"/>
    <w:uiPriority w:val="99"/>
    <w:semiHidden/>
    <w:unhideWhenUsed/>
    <w:rsid w:val="00BE6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29270">
      <w:bodyDiv w:val="1"/>
      <w:marLeft w:val="0"/>
      <w:marRight w:val="0"/>
      <w:marTop w:val="0"/>
      <w:marBottom w:val="0"/>
      <w:divBdr>
        <w:top w:val="none" w:sz="0" w:space="0" w:color="auto"/>
        <w:left w:val="none" w:sz="0" w:space="0" w:color="auto"/>
        <w:bottom w:val="none" w:sz="0" w:space="0" w:color="auto"/>
        <w:right w:val="none" w:sz="0" w:space="0" w:color="auto"/>
      </w:divBdr>
      <w:divsChild>
        <w:div w:id="1889805728">
          <w:marLeft w:val="0"/>
          <w:marRight w:val="0"/>
          <w:marTop w:val="0"/>
          <w:marBottom w:val="0"/>
          <w:divBdr>
            <w:top w:val="none" w:sz="0" w:space="0" w:color="auto"/>
            <w:left w:val="none" w:sz="0" w:space="0" w:color="auto"/>
            <w:bottom w:val="none" w:sz="0" w:space="0" w:color="auto"/>
            <w:right w:val="none" w:sz="0" w:space="0" w:color="auto"/>
          </w:divBdr>
          <w:divsChild>
            <w:div w:id="39088775">
              <w:marLeft w:val="240"/>
              <w:marRight w:val="0"/>
              <w:marTop w:val="0"/>
              <w:marBottom w:val="0"/>
              <w:divBdr>
                <w:top w:val="none" w:sz="0" w:space="0" w:color="auto"/>
                <w:left w:val="none" w:sz="0" w:space="0" w:color="auto"/>
                <w:bottom w:val="none" w:sz="0" w:space="0" w:color="auto"/>
                <w:right w:val="none" w:sz="0" w:space="0" w:color="auto"/>
              </w:divBdr>
            </w:div>
            <w:div w:id="726609172">
              <w:marLeft w:val="240"/>
              <w:marRight w:val="0"/>
              <w:marTop w:val="0"/>
              <w:marBottom w:val="0"/>
              <w:divBdr>
                <w:top w:val="none" w:sz="0" w:space="0" w:color="auto"/>
                <w:left w:val="none" w:sz="0" w:space="0" w:color="auto"/>
                <w:bottom w:val="none" w:sz="0" w:space="0" w:color="auto"/>
                <w:right w:val="none" w:sz="0" w:space="0" w:color="auto"/>
              </w:divBdr>
            </w:div>
            <w:div w:id="727268910">
              <w:marLeft w:val="240"/>
              <w:marRight w:val="0"/>
              <w:marTop w:val="0"/>
              <w:marBottom w:val="0"/>
              <w:divBdr>
                <w:top w:val="none" w:sz="0" w:space="0" w:color="auto"/>
                <w:left w:val="none" w:sz="0" w:space="0" w:color="auto"/>
                <w:bottom w:val="none" w:sz="0" w:space="0" w:color="auto"/>
                <w:right w:val="none" w:sz="0" w:space="0" w:color="auto"/>
              </w:divBdr>
            </w:div>
            <w:div w:id="952977795">
              <w:marLeft w:val="240"/>
              <w:marRight w:val="0"/>
              <w:marTop w:val="0"/>
              <w:marBottom w:val="0"/>
              <w:divBdr>
                <w:top w:val="none" w:sz="0" w:space="0" w:color="auto"/>
                <w:left w:val="none" w:sz="0" w:space="0" w:color="auto"/>
                <w:bottom w:val="none" w:sz="0" w:space="0" w:color="auto"/>
                <w:right w:val="none" w:sz="0" w:space="0" w:color="auto"/>
              </w:divBdr>
            </w:div>
            <w:div w:id="970130613">
              <w:marLeft w:val="240"/>
              <w:marRight w:val="0"/>
              <w:marTop w:val="0"/>
              <w:marBottom w:val="0"/>
              <w:divBdr>
                <w:top w:val="none" w:sz="0" w:space="0" w:color="auto"/>
                <w:left w:val="none" w:sz="0" w:space="0" w:color="auto"/>
                <w:bottom w:val="none" w:sz="0" w:space="0" w:color="auto"/>
                <w:right w:val="none" w:sz="0" w:space="0" w:color="auto"/>
              </w:divBdr>
            </w:div>
            <w:div w:id="1003430846">
              <w:marLeft w:val="240"/>
              <w:marRight w:val="0"/>
              <w:marTop w:val="0"/>
              <w:marBottom w:val="0"/>
              <w:divBdr>
                <w:top w:val="none" w:sz="0" w:space="0" w:color="auto"/>
                <w:left w:val="none" w:sz="0" w:space="0" w:color="auto"/>
                <w:bottom w:val="none" w:sz="0" w:space="0" w:color="auto"/>
                <w:right w:val="none" w:sz="0" w:space="0" w:color="auto"/>
              </w:divBdr>
            </w:div>
            <w:div w:id="1164203351">
              <w:marLeft w:val="240"/>
              <w:marRight w:val="0"/>
              <w:marTop w:val="0"/>
              <w:marBottom w:val="0"/>
              <w:divBdr>
                <w:top w:val="none" w:sz="0" w:space="0" w:color="auto"/>
                <w:left w:val="none" w:sz="0" w:space="0" w:color="auto"/>
                <w:bottom w:val="none" w:sz="0" w:space="0" w:color="auto"/>
                <w:right w:val="none" w:sz="0" w:space="0" w:color="auto"/>
              </w:divBdr>
            </w:div>
            <w:div w:id="1459912395">
              <w:marLeft w:val="240"/>
              <w:marRight w:val="0"/>
              <w:marTop w:val="0"/>
              <w:marBottom w:val="0"/>
              <w:divBdr>
                <w:top w:val="none" w:sz="0" w:space="0" w:color="auto"/>
                <w:left w:val="none" w:sz="0" w:space="0" w:color="auto"/>
                <w:bottom w:val="none" w:sz="0" w:space="0" w:color="auto"/>
                <w:right w:val="none" w:sz="0" w:space="0" w:color="auto"/>
              </w:divBdr>
            </w:div>
            <w:div w:id="2063826053">
              <w:marLeft w:val="240"/>
              <w:marRight w:val="0"/>
              <w:marTop w:val="0"/>
              <w:marBottom w:val="0"/>
              <w:divBdr>
                <w:top w:val="none" w:sz="0" w:space="0" w:color="auto"/>
                <w:left w:val="none" w:sz="0" w:space="0" w:color="auto"/>
                <w:bottom w:val="none" w:sz="0" w:space="0" w:color="auto"/>
                <w:right w:val="none" w:sz="0" w:space="0" w:color="auto"/>
              </w:divBdr>
            </w:div>
            <w:div w:id="20820971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88545898">
      <w:bodyDiv w:val="1"/>
      <w:marLeft w:val="0"/>
      <w:marRight w:val="0"/>
      <w:marTop w:val="0"/>
      <w:marBottom w:val="0"/>
      <w:divBdr>
        <w:top w:val="none" w:sz="0" w:space="0" w:color="auto"/>
        <w:left w:val="none" w:sz="0" w:space="0" w:color="auto"/>
        <w:bottom w:val="none" w:sz="0" w:space="0" w:color="auto"/>
        <w:right w:val="none" w:sz="0" w:space="0" w:color="auto"/>
      </w:divBdr>
      <w:divsChild>
        <w:div w:id="674070391">
          <w:marLeft w:val="0"/>
          <w:marRight w:val="0"/>
          <w:marTop w:val="0"/>
          <w:marBottom w:val="0"/>
          <w:divBdr>
            <w:top w:val="none" w:sz="0" w:space="0" w:color="auto"/>
            <w:left w:val="none" w:sz="0" w:space="0" w:color="auto"/>
            <w:bottom w:val="none" w:sz="0" w:space="0" w:color="auto"/>
            <w:right w:val="none" w:sz="0" w:space="0" w:color="auto"/>
          </w:divBdr>
          <w:divsChild>
            <w:div w:id="128473588">
              <w:marLeft w:val="240"/>
              <w:marRight w:val="0"/>
              <w:marTop w:val="0"/>
              <w:marBottom w:val="0"/>
              <w:divBdr>
                <w:top w:val="none" w:sz="0" w:space="0" w:color="auto"/>
                <w:left w:val="none" w:sz="0" w:space="0" w:color="auto"/>
                <w:bottom w:val="none" w:sz="0" w:space="0" w:color="auto"/>
                <w:right w:val="none" w:sz="0" w:space="0" w:color="auto"/>
              </w:divBdr>
            </w:div>
            <w:div w:id="928931775">
              <w:marLeft w:val="240"/>
              <w:marRight w:val="0"/>
              <w:marTop w:val="0"/>
              <w:marBottom w:val="0"/>
              <w:divBdr>
                <w:top w:val="none" w:sz="0" w:space="0" w:color="auto"/>
                <w:left w:val="none" w:sz="0" w:space="0" w:color="auto"/>
                <w:bottom w:val="none" w:sz="0" w:space="0" w:color="auto"/>
                <w:right w:val="none" w:sz="0" w:space="0" w:color="auto"/>
              </w:divBdr>
            </w:div>
            <w:div w:id="933588685">
              <w:marLeft w:val="240"/>
              <w:marRight w:val="0"/>
              <w:marTop w:val="0"/>
              <w:marBottom w:val="0"/>
              <w:divBdr>
                <w:top w:val="none" w:sz="0" w:space="0" w:color="auto"/>
                <w:left w:val="none" w:sz="0" w:space="0" w:color="auto"/>
                <w:bottom w:val="none" w:sz="0" w:space="0" w:color="auto"/>
                <w:right w:val="none" w:sz="0" w:space="0" w:color="auto"/>
              </w:divBdr>
            </w:div>
            <w:div w:id="985860791">
              <w:marLeft w:val="240"/>
              <w:marRight w:val="0"/>
              <w:marTop w:val="0"/>
              <w:marBottom w:val="0"/>
              <w:divBdr>
                <w:top w:val="none" w:sz="0" w:space="0" w:color="auto"/>
                <w:left w:val="none" w:sz="0" w:space="0" w:color="auto"/>
                <w:bottom w:val="none" w:sz="0" w:space="0" w:color="auto"/>
                <w:right w:val="none" w:sz="0" w:space="0" w:color="auto"/>
              </w:divBdr>
            </w:div>
            <w:div w:id="1182083197">
              <w:marLeft w:val="240"/>
              <w:marRight w:val="0"/>
              <w:marTop w:val="0"/>
              <w:marBottom w:val="0"/>
              <w:divBdr>
                <w:top w:val="none" w:sz="0" w:space="0" w:color="auto"/>
                <w:left w:val="none" w:sz="0" w:space="0" w:color="auto"/>
                <w:bottom w:val="none" w:sz="0" w:space="0" w:color="auto"/>
                <w:right w:val="none" w:sz="0" w:space="0" w:color="auto"/>
              </w:divBdr>
            </w:div>
            <w:div w:id="1366562786">
              <w:marLeft w:val="240"/>
              <w:marRight w:val="0"/>
              <w:marTop w:val="0"/>
              <w:marBottom w:val="0"/>
              <w:divBdr>
                <w:top w:val="none" w:sz="0" w:space="0" w:color="auto"/>
                <w:left w:val="none" w:sz="0" w:space="0" w:color="auto"/>
                <w:bottom w:val="none" w:sz="0" w:space="0" w:color="auto"/>
                <w:right w:val="none" w:sz="0" w:space="0" w:color="auto"/>
              </w:divBdr>
            </w:div>
            <w:div w:id="1404523121">
              <w:marLeft w:val="240"/>
              <w:marRight w:val="0"/>
              <w:marTop w:val="0"/>
              <w:marBottom w:val="0"/>
              <w:divBdr>
                <w:top w:val="none" w:sz="0" w:space="0" w:color="auto"/>
                <w:left w:val="none" w:sz="0" w:space="0" w:color="auto"/>
                <w:bottom w:val="none" w:sz="0" w:space="0" w:color="auto"/>
                <w:right w:val="none" w:sz="0" w:space="0" w:color="auto"/>
              </w:divBdr>
            </w:div>
            <w:div w:id="1516186458">
              <w:marLeft w:val="240"/>
              <w:marRight w:val="0"/>
              <w:marTop w:val="0"/>
              <w:marBottom w:val="0"/>
              <w:divBdr>
                <w:top w:val="none" w:sz="0" w:space="0" w:color="auto"/>
                <w:left w:val="none" w:sz="0" w:space="0" w:color="auto"/>
                <w:bottom w:val="none" w:sz="0" w:space="0" w:color="auto"/>
                <w:right w:val="none" w:sz="0" w:space="0" w:color="auto"/>
              </w:divBdr>
            </w:div>
            <w:div w:id="1581331354">
              <w:marLeft w:val="240"/>
              <w:marRight w:val="0"/>
              <w:marTop w:val="0"/>
              <w:marBottom w:val="0"/>
              <w:divBdr>
                <w:top w:val="none" w:sz="0" w:space="0" w:color="auto"/>
                <w:left w:val="none" w:sz="0" w:space="0" w:color="auto"/>
                <w:bottom w:val="none" w:sz="0" w:space="0" w:color="auto"/>
                <w:right w:val="none" w:sz="0" w:space="0" w:color="auto"/>
              </w:divBdr>
            </w:div>
            <w:div w:id="1589777164">
              <w:marLeft w:val="240"/>
              <w:marRight w:val="0"/>
              <w:marTop w:val="0"/>
              <w:marBottom w:val="0"/>
              <w:divBdr>
                <w:top w:val="none" w:sz="0" w:space="0" w:color="auto"/>
                <w:left w:val="none" w:sz="0" w:space="0" w:color="auto"/>
                <w:bottom w:val="none" w:sz="0" w:space="0" w:color="auto"/>
                <w:right w:val="none" w:sz="0" w:space="0" w:color="auto"/>
              </w:divBdr>
            </w:div>
            <w:div w:id="1872767380">
              <w:marLeft w:val="240"/>
              <w:marRight w:val="0"/>
              <w:marTop w:val="0"/>
              <w:marBottom w:val="0"/>
              <w:divBdr>
                <w:top w:val="none" w:sz="0" w:space="0" w:color="auto"/>
                <w:left w:val="none" w:sz="0" w:space="0" w:color="auto"/>
                <w:bottom w:val="none" w:sz="0" w:space="0" w:color="auto"/>
                <w:right w:val="none" w:sz="0" w:space="0" w:color="auto"/>
              </w:divBdr>
            </w:div>
            <w:div w:id="1975022977">
              <w:marLeft w:val="240"/>
              <w:marRight w:val="0"/>
              <w:marTop w:val="0"/>
              <w:marBottom w:val="0"/>
              <w:divBdr>
                <w:top w:val="none" w:sz="0" w:space="0" w:color="auto"/>
                <w:left w:val="none" w:sz="0" w:space="0" w:color="auto"/>
                <w:bottom w:val="none" w:sz="0" w:space="0" w:color="auto"/>
                <w:right w:val="none" w:sz="0" w:space="0" w:color="auto"/>
              </w:divBdr>
            </w:div>
            <w:div w:id="20046270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72634991">
      <w:bodyDiv w:val="1"/>
      <w:marLeft w:val="0"/>
      <w:marRight w:val="0"/>
      <w:marTop w:val="0"/>
      <w:marBottom w:val="0"/>
      <w:divBdr>
        <w:top w:val="none" w:sz="0" w:space="0" w:color="auto"/>
        <w:left w:val="none" w:sz="0" w:space="0" w:color="auto"/>
        <w:bottom w:val="none" w:sz="0" w:space="0" w:color="auto"/>
        <w:right w:val="none" w:sz="0" w:space="0" w:color="auto"/>
      </w:divBdr>
      <w:divsChild>
        <w:div w:id="1158837988">
          <w:marLeft w:val="0"/>
          <w:marRight w:val="0"/>
          <w:marTop w:val="0"/>
          <w:marBottom w:val="0"/>
          <w:divBdr>
            <w:top w:val="none" w:sz="0" w:space="0" w:color="auto"/>
            <w:left w:val="none" w:sz="0" w:space="0" w:color="auto"/>
            <w:bottom w:val="none" w:sz="0" w:space="0" w:color="auto"/>
            <w:right w:val="none" w:sz="0" w:space="0" w:color="auto"/>
          </w:divBdr>
          <w:divsChild>
            <w:div w:id="314191766">
              <w:marLeft w:val="240"/>
              <w:marRight w:val="0"/>
              <w:marTop w:val="0"/>
              <w:marBottom w:val="0"/>
              <w:divBdr>
                <w:top w:val="none" w:sz="0" w:space="0" w:color="auto"/>
                <w:left w:val="none" w:sz="0" w:space="0" w:color="auto"/>
                <w:bottom w:val="none" w:sz="0" w:space="0" w:color="auto"/>
                <w:right w:val="none" w:sz="0" w:space="0" w:color="auto"/>
              </w:divBdr>
            </w:div>
            <w:div w:id="481195618">
              <w:marLeft w:val="240"/>
              <w:marRight w:val="0"/>
              <w:marTop w:val="0"/>
              <w:marBottom w:val="0"/>
              <w:divBdr>
                <w:top w:val="none" w:sz="0" w:space="0" w:color="auto"/>
                <w:left w:val="none" w:sz="0" w:space="0" w:color="auto"/>
                <w:bottom w:val="none" w:sz="0" w:space="0" w:color="auto"/>
                <w:right w:val="none" w:sz="0" w:space="0" w:color="auto"/>
              </w:divBdr>
            </w:div>
            <w:div w:id="534119589">
              <w:marLeft w:val="240"/>
              <w:marRight w:val="0"/>
              <w:marTop w:val="0"/>
              <w:marBottom w:val="0"/>
              <w:divBdr>
                <w:top w:val="none" w:sz="0" w:space="0" w:color="auto"/>
                <w:left w:val="none" w:sz="0" w:space="0" w:color="auto"/>
                <w:bottom w:val="none" w:sz="0" w:space="0" w:color="auto"/>
                <w:right w:val="none" w:sz="0" w:space="0" w:color="auto"/>
              </w:divBdr>
            </w:div>
            <w:div w:id="573710532">
              <w:marLeft w:val="240"/>
              <w:marRight w:val="0"/>
              <w:marTop w:val="0"/>
              <w:marBottom w:val="0"/>
              <w:divBdr>
                <w:top w:val="none" w:sz="0" w:space="0" w:color="auto"/>
                <w:left w:val="none" w:sz="0" w:space="0" w:color="auto"/>
                <w:bottom w:val="none" w:sz="0" w:space="0" w:color="auto"/>
                <w:right w:val="none" w:sz="0" w:space="0" w:color="auto"/>
              </w:divBdr>
            </w:div>
            <w:div w:id="595790842">
              <w:marLeft w:val="240"/>
              <w:marRight w:val="0"/>
              <w:marTop w:val="0"/>
              <w:marBottom w:val="0"/>
              <w:divBdr>
                <w:top w:val="none" w:sz="0" w:space="0" w:color="auto"/>
                <w:left w:val="none" w:sz="0" w:space="0" w:color="auto"/>
                <w:bottom w:val="none" w:sz="0" w:space="0" w:color="auto"/>
                <w:right w:val="none" w:sz="0" w:space="0" w:color="auto"/>
              </w:divBdr>
            </w:div>
            <w:div w:id="642933719">
              <w:marLeft w:val="240"/>
              <w:marRight w:val="0"/>
              <w:marTop w:val="0"/>
              <w:marBottom w:val="0"/>
              <w:divBdr>
                <w:top w:val="none" w:sz="0" w:space="0" w:color="auto"/>
                <w:left w:val="none" w:sz="0" w:space="0" w:color="auto"/>
                <w:bottom w:val="none" w:sz="0" w:space="0" w:color="auto"/>
                <w:right w:val="none" w:sz="0" w:space="0" w:color="auto"/>
              </w:divBdr>
            </w:div>
            <w:div w:id="678657397">
              <w:marLeft w:val="240"/>
              <w:marRight w:val="0"/>
              <w:marTop w:val="0"/>
              <w:marBottom w:val="0"/>
              <w:divBdr>
                <w:top w:val="none" w:sz="0" w:space="0" w:color="auto"/>
                <w:left w:val="none" w:sz="0" w:space="0" w:color="auto"/>
                <w:bottom w:val="none" w:sz="0" w:space="0" w:color="auto"/>
                <w:right w:val="none" w:sz="0" w:space="0" w:color="auto"/>
              </w:divBdr>
            </w:div>
            <w:div w:id="774594517">
              <w:marLeft w:val="240"/>
              <w:marRight w:val="0"/>
              <w:marTop w:val="0"/>
              <w:marBottom w:val="0"/>
              <w:divBdr>
                <w:top w:val="none" w:sz="0" w:space="0" w:color="auto"/>
                <w:left w:val="none" w:sz="0" w:space="0" w:color="auto"/>
                <w:bottom w:val="none" w:sz="0" w:space="0" w:color="auto"/>
                <w:right w:val="none" w:sz="0" w:space="0" w:color="auto"/>
              </w:divBdr>
            </w:div>
            <w:div w:id="871841232">
              <w:marLeft w:val="240"/>
              <w:marRight w:val="0"/>
              <w:marTop w:val="0"/>
              <w:marBottom w:val="0"/>
              <w:divBdr>
                <w:top w:val="none" w:sz="0" w:space="0" w:color="auto"/>
                <w:left w:val="none" w:sz="0" w:space="0" w:color="auto"/>
                <w:bottom w:val="none" w:sz="0" w:space="0" w:color="auto"/>
                <w:right w:val="none" w:sz="0" w:space="0" w:color="auto"/>
              </w:divBdr>
            </w:div>
            <w:div w:id="977958214">
              <w:marLeft w:val="240"/>
              <w:marRight w:val="0"/>
              <w:marTop w:val="0"/>
              <w:marBottom w:val="0"/>
              <w:divBdr>
                <w:top w:val="none" w:sz="0" w:space="0" w:color="auto"/>
                <w:left w:val="none" w:sz="0" w:space="0" w:color="auto"/>
                <w:bottom w:val="none" w:sz="0" w:space="0" w:color="auto"/>
                <w:right w:val="none" w:sz="0" w:space="0" w:color="auto"/>
              </w:divBdr>
            </w:div>
            <w:div w:id="1292055408">
              <w:marLeft w:val="240"/>
              <w:marRight w:val="0"/>
              <w:marTop w:val="0"/>
              <w:marBottom w:val="0"/>
              <w:divBdr>
                <w:top w:val="none" w:sz="0" w:space="0" w:color="auto"/>
                <w:left w:val="none" w:sz="0" w:space="0" w:color="auto"/>
                <w:bottom w:val="none" w:sz="0" w:space="0" w:color="auto"/>
                <w:right w:val="none" w:sz="0" w:space="0" w:color="auto"/>
              </w:divBdr>
            </w:div>
            <w:div w:id="1480539905">
              <w:marLeft w:val="240"/>
              <w:marRight w:val="0"/>
              <w:marTop w:val="0"/>
              <w:marBottom w:val="0"/>
              <w:divBdr>
                <w:top w:val="none" w:sz="0" w:space="0" w:color="auto"/>
                <w:left w:val="none" w:sz="0" w:space="0" w:color="auto"/>
                <w:bottom w:val="none" w:sz="0" w:space="0" w:color="auto"/>
                <w:right w:val="none" w:sz="0" w:space="0" w:color="auto"/>
              </w:divBdr>
            </w:div>
            <w:div w:id="1535656683">
              <w:marLeft w:val="240"/>
              <w:marRight w:val="0"/>
              <w:marTop w:val="0"/>
              <w:marBottom w:val="0"/>
              <w:divBdr>
                <w:top w:val="none" w:sz="0" w:space="0" w:color="auto"/>
                <w:left w:val="none" w:sz="0" w:space="0" w:color="auto"/>
                <w:bottom w:val="none" w:sz="0" w:space="0" w:color="auto"/>
                <w:right w:val="none" w:sz="0" w:space="0" w:color="auto"/>
              </w:divBdr>
            </w:div>
            <w:div w:id="1706827947">
              <w:marLeft w:val="240"/>
              <w:marRight w:val="0"/>
              <w:marTop w:val="0"/>
              <w:marBottom w:val="0"/>
              <w:divBdr>
                <w:top w:val="none" w:sz="0" w:space="0" w:color="auto"/>
                <w:left w:val="none" w:sz="0" w:space="0" w:color="auto"/>
                <w:bottom w:val="none" w:sz="0" w:space="0" w:color="auto"/>
                <w:right w:val="none" w:sz="0" w:space="0" w:color="auto"/>
              </w:divBdr>
            </w:div>
            <w:div w:id="1934512298">
              <w:marLeft w:val="240"/>
              <w:marRight w:val="0"/>
              <w:marTop w:val="0"/>
              <w:marBottom w:val="0"/>
              <w:divBdr>
                <w:top w:val="none" w:sz="0" w:space="0" w:color="auto"/>
                <w:left w:val="none" w:sz="0" w:space="0" w:color="auto"/>
                <w:bottom w:val="none" w:sz="0" w:space="0" w:color="auto"/>
                <w:right w:val="none" w:sz="0" w:space="0" w:color="auto"/>
              </w:divBdr>
            </w:div>
            <w:div w:id="20586970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29306464">
      <w:bodyDiv w:val="1"/>
      <w:marLeft w:val="0"/>
      <w:marRight w:val="0"/>
      <w:marTop w:val="0"/>
      <w:marBottom w:val="0"/>
      <w:divBdr>
        <w:top w:val="none" w:sz="0" w:space="0" w:color="auto"/>
        <w:left w:val="none" w:sz="0" w:space="0" w:color="auto"/>
        <w:bottom w:val="none" w:sz="0" w:space="0" w:color="auto"/>
        <w:right w:val="none" w:sz="0" w:space="0" w:color="auto"/>
      </w:divBdr>
      <w:divsChild>
        <w:div w:id="1945846731">
          <w:marLeft w:val="0"/>
          <w:marRight w:val="0"/>
          <w:marTop w:val="0"/>
          <w:marBottom w:val="0"/>
          <w:divBdr>
            <w:top w:val="none" w:sz="0" w:space="0" w:color="auto"/>
            <w:left w:val="none" w:sz="0" w:space="0" w:color="auto"/>
            <w:bottom w:val="none" w:sz="0" w:space="0" w:color="auto"/>
            <w:right w:val="none" w:sz="0" w:space="0" w:color="auto"/>
          </w:divBdr>
          <w:divsChild>
            <w:div w:id="43216886">
              <w:marLeft w:val="240"/>
              <w:marRight w:val="0"/>
              <w:marTop w:val="0"/>
              <w:marBottom w:val="0"/>
              <w:divBdr>
                <w:top w:val="none" w:sz="0" w:space="0" w:color="auto"/>
                <w:left w:val="none" w:sz="0" w:space="0" w:color="auto"/>
                <w:bottom w:val="none" w:sz="0" w:space="0" w:color="auto"/>
                <w:right w:val="none" w:sz="0" w:space="0" w:color="auto"/>
              </w:divBdr>
            </w:div>
            <w:div w:id="90317624">
              <w:marLeft w:val="240"/>
              <w:marRight w:val="0"/>
              <w:marTop w:val="0"/>
              <w:marBottom w:val="0"/>
              <w:divBdr>
                <w:top w:val="none" w:sz="0" w:space="0" w:color="auto"/>
                <w:left w:val="none" w:sz="0" w:space="0" w:color="auto"/>
                <w:bottom w:val="none" w:sz="0" w:space="0" w:color="auto"/>
                <w:right w:val="none" w:sz="0" w:space="0" w:color="auto"/>
              </w:divBdr>
            </w:div>
            <w:div w:id="195123621">
              <w:marLeft w:val="240"/>
              <w:marRight w:val="0"/>
              <w:marTop w:val="0"/>
              <w:marBottom w:val="0"/>
              <w:divBdr>
                <w:top w:val="none" w:sz="0" w:space="0" w:color="auto"/>
                <w:left w:val="none" w:sz="0" w:space="0" w:color="auto"/>
                <w:bottom w:val="none" w:sz="0" w:space="0" w:color="auto"/>
                <w:right w:val="none" w:sz="0" w:space="0" w:color="auto"/>
              </w:divBdr>
            </w:div>
            <w:div w:id="243807445">
              <w:marLeft w:val="240"/>
              <w:marRight w:val="0"/>
              <w:marTop w:val="0"/>
              <w:marBottom w:val="0"/>
              <w:divBdr>
                <w:top w:val="none" w:sz="0" w:space="0" w:color="auto"/>
                <w:left w:val="none" w:sz="0" w:space="0" w:color="auto"/>
                <w:bottom w:val="none" w:sz="0" w:space="0" w:color="auto"/>
                <w:right w:val="none" w:sz="0" w:space="0" w:color="auto"/>
              </w:divBdr>
            </w:div>
            <w:div w:id="508252765">
              <w:marLeft w:val="240"/>
              <w:marRight w:val="0"/>
              <w:marTop w:val="0"/>
              <w:marBottom w:val="0"/>
              <w:divBdr>
                <w:top w:val="none" w:sz="0" w:space="0" w:color="auto"/>
                <w:left w:val="none" w:sz="0" w:space="0" w:color="auto"/>
                <w:bottom w:val="none" w:sz="0" w:space="0" w:color="auto"/>
                <w:right w:val="none" w:sz="0" w:space="0" w:color="auto"/>
              </w:divBdr>
            </w:div>
            <w:div w:id="521941467">
              <w:marLeft w:val="0"/>
              <w:marRight w:val="0"/>
              <w:marTop w:val="0"/>
              <w:marBottom w:val="0"/>
              <w:divBdr>
                <w:top w:val="none" w:sz="0" w:space="0" w:color="auto"/>
                <w:left w:val="none" w:sz="0" w:space="0" w:color="auto"/>
                <w:bottom w:val="none" w:sz="0" w:space="0" w:color="auto"/>
                <w:right w:val="none" w:sz="0" w:space="0" w:color="auto"/>
              </w:divBdr>
            </w:div>
            <w:div w:id="553931627">
              <w:marLeft w:val="240"/>
              <w:marRight w:val="0"/>
              <w:marTop w:val="0"/>
              <w:marBottom w:val="0"/>
              <w:divBdr>
                <w:top w:val="none" w:sz="0" w:space="0" w:color="auto"/>
                <w:left w:val="none" w:sz="0" w:space="0" w:color="auto"/>
                <w:bottom w:val="none" w:sz="0" w:space="0" w:color="auto"/>
                <w:right w:val="none" w:sz="0" w:space="0" w:color="auto"/>
              </w:divBdr>
            </w:div>
            <w:div w:id="561871285">
              <w:marLeft w:val="240"/>
              <w:marRight w:val="0"/>
              <w:marTop w:val="0"/>
              <w:marBottom w:val="0"/>
              <w:divBdr>
                <w:top w:val="none" w:sz="0" w:space="0" w:color="auto"/>
                <w:left w:val="none" w:sz="0" w:space="0" w:color="auto"/>
                <w:bottom w:val="none" w:sz="0" w:space="0" w:color="auto"/>
                <w:right w:val="none" w:sz="0" w:space="0" w:color="auto"/>
              </w:divBdr>
            </w:div>
            <w:div w:id="611673792">
              <w:marLeft w:val="240"/>
              <w:marRight w:val="0"/>
              <w:marTop w:val="0"/>
              <w:marBottom w:val="0"/>
              <w:divBdr>
                <w:top w:val="none" w:sz="0" w:space="0" w:color="auto"/>
                <w:left w:val="none" w:sz="0" w:space="0" w:color="auto"/>
                <w:bottom w:val="none" w:sz="0" w:space="0" w:color="auto"/>
                <w:right w:val="none" w:sz="0" w:space="0" w:color="auto"/>
              </w:divBdr>
            </w:div>
            <w:div w:id="632179793">
              <w:marLeft w:val="240"/>
              <w:marRight w:val="0"/>
              <w:marTop w:val="0"/>
              <w:marBottom w:val="0"/>
              <w:divBdr>
                <w:top w:val="none" w:sz="0" w:space="0" w:color="auto"/>
                <w:left w:val="none" w:sz="0" w:space="0" w:color="auto"/>
                <w:bottom w:val="none" w:sz="0" w:space="0" w:color="auto"/>
                <w:right w:val="none" w:sz="0" w:space="0" w:color="auto"/>
              </w:divBdr>
            </w:div>
            <w:div w:id="788012429">
              <w:marLeft w:val="0"/>
              <w:marRight w:val="0"/>
              <w:marTop w:val="0"/>
              <w:marBottom w:val="0"/>
              <w:divBdr>
                <w:top w:val="none" w:sz="0" w:space="0" w:color="auto"/>
                <w:left w:val="none" w:sz="0" w:space="0" w:color="auto"/>
                <w:bottom w:val="none" w:sz="0" w:space="0" w:color="auto"/>
                <w:right w:val="none" w:sz="0" w:space="0" w:color="auto"/>
              </w:divBdr>
            </w:div>
            <w:div w:id="792938540">
              <w:marLeft w:val="0"/>
              <w:marRight w:val="0"/>
              <w:marTop w:val="0"/>
              <w:marBottom w:val="0"/>
              <w:divBdr>
                <w:top w:val="none" w:sz="0" w:space="0" w:color="auto"/>
                <w:left w:val="none" w:sz="0" w:space="0" w:color="auto"/>
                <w:bottom w:val="none" w:sz="0" w:space="0" w:color="auto"/>
                <w:right w:val="none" w:sz="0" w:space="0" w:color="auto"/>
              </w:divBdr>
            </w:div>
            <w:div w:id="873151413">
              <w:marLeft w:val="240"/>
              <w:marRight w:val="0"/>
              <w:marTop w:val="0"/>
              <w:marBottom w:val="0"/>
              <w:divBdr>
                <w:top w:val="none" w:sz="0" w:space="0" w:color="auto"/>
                <w:left w:val="none" w:sz="0" w:space="0" w:color="auto"/>
                <w:bottom w:val="none" w:sz="0" w:space="0" w:color="auto"/>
                <w:right w:val="none" w:sz="0" w:space="0" w:color="auto"/>
              </w:divBdr>
            </w:div>
            <w:div w:id="886910275">
              <w:marLeft w:val="240"/>
              <w:marRight w:val="0"/>
              <w:marTop w:val="0"/>
              <w:marBottom w:val="0"/>
              <w:divBdr>
                <w:top w:val="none" w:sz="0" w:space="0" w:color="auto"/>
                <w:left w:val="none" w:sz="0" w:space="0" w:color="auto"/>
                <w:bottom w:val="none" w:sz="0" w:space="0" w:color="auto"/>
                <w:right w:val="none" w:sz="0" w:space="0" w:color="auto"/>
              </w:divBdr>
            </w:div>
            <w:div w:id="911506497">
              <w:marLeft w:val="0"/>
              <w:marRight w:val="0"/>
              <w:marTop w:val="0"/>
              <w:marBottom w:val="0"/>
              <w:divBdr>
                <w:top w:val="none" w:sz="0" w:space="0" w:color="auto"/>
                <w:left w:val="none" w:sz="0" w:space="0" w:color="auto"/>
                <w:bottom w:val="none" w:sz="0" w:space="0" w:color="auto"/>
                <w:right w:val="none" w:sz="0" w:space="0" w:color="auto"/>
              </w:divBdr>
            </w:div>
            <w:div w:id="980160167">
              <w:marLeft w:val="240"/>
              <w:marRight w:val="0"/>
              <w:marTop w:val="0"/>
              <w:marBottom w:val="0"/>
              <w:divBdr>
                <w:top w:val="none" w:sz="0" w:space="0" w:color="auto"/>
                <w:left w:val="none" w:sz="0" w:space="0" w:color="auto"/>
                <w:bottom w:val="none" w:sz="0" w:space="0" w:color="auto"/>
                <w:right w:val="none" w:sz="0" w:space="0" w:color="auto"/>
              </w:divBdr>
            </w:div>
            <w:div w:id="1176269019">
              <w:marLeft w:val="0"/>
              <w:marRight w:val="0"/>
              <w:marTop w:val="0"/>
              <w:marBottom w:val="0"/>
              <w:divBdr>
                <w:top w:val="none" w:sz="0" w:space="0" w:color="auto"/>
                <w:left w:val="none" w:sz="0" w:space="0" w:color="auto"/>
                <w:bottom w:val="none" w:sz="0" w:space="0" w:color="auto"/>
                <w:right w:val="none" w:sz="0" w:space="0" w:color="auto"/>
              </w:divBdr>
            </w:div>
            <w:div w:id="1253129659">
              <w:marLeft w:val="240"/>
              <w:marRight w:val="0"/>
              <w:marTop w:val="0"/>
              <w:marBottom w:val="0"/>
              <w:divBdr>
                <w:top w:val="none" w:sz="0" w:space="0" w:color="auto"/>
                <w:left w:val="none" w:sz="0" w:space="0" w:color="auto"/>
                <w:bottom w:val="none" w:sz="0" w:space="0" w:color="auto"/>
                <w:right w:val="none" w:sz="0" w:space="0" w:color="auto"/>
              </w:divBdr>
            </w:div>
            <w:div w:id="1294142925">
              <w:marLeft w:val="240"/>
              <w:marRight w:val="0"/>
              <w:marTop w:val="0"/>
              <w:marBottom w:val="0"/>
              <w:divBdr>
                <w:top w:val="none" w:sz="0" w:space="0" w:color="auto"/>
                <w:left w:val="none" w:sz="0" w:space="0" w:color="auto"/>
                <w:bottom w:val="none" w:sz="0" w:space="0" w:color="auto"/>
                <w:right w:val="none" w:sz="0" w:space="0" w:color="auto"/>
              </w:divBdr>
            </w:div>
            <w:div w:id="1395468217">
              <w:marLeft w:val="240"/>
              <w:marRight w:val="0"/>
              <w:marTop w:val="0"/>
              <w:marBottom w:val="0"/>
              <w:divBdr>
                <w:top w:val="none" w:sz="0" w:space="0" w:color="auto"/>
                <w:left w:val="none" w:sz="0" w:space="0" w:color="auto"/>
                <w:bottom w:val="none" w:sz="0" w:space="0" w:color="auto"/>
                <w:right w:val="none" w:sz="0" w:space="0" w:color="auto"/>
              </w:divBdr>
            </w:div>
            <w:div w:id="1587687528">
              <w:marLeft w:val="240"/>
              <w:marRight w:val="0"/>
              <w:marTop w:val="0"/>
              <w:marBottom w:val="0"/>
              <w:divBdr>
                <w:top w:val="none" w:sz="0" w:space="0" w:color="auto"/>
                <w:left w:val="none" w:sz="0" w:space="0" w:color="auto"/>
                <w:bottom w:val="none" w:sz="0" w:space="0" w:color="auto"/>
                <w:right w:val="none" w:sz="0" w:space="0" w:color="auto"/>
              </w:divBdr>
            </w:div>
            <w:div w:id="1626080484">
              <w:marLeft w:val="240"/>
              <w:marRight w:val="0"/>
              <w:marTop w:val="0"/>
              <w:marBottom w:val="0"/>
              <w:divBdr>
                <w:top w:val="none" w:sz="0" w:space="0" w:color="auto"/>
                <w:left w:val="none" w:sz="0" w:space="0" w:color="auto"/>
                <w:bottom w:val="none" w:sz="0" w:space="0" w:color="auto"/>
                <w:right w:val="none" w:sz="0" w:space="0" w:color="auto"/>
              </w:divBdr>
            </w:div>
            <w:div w:id="1670327808">
              <w:marLeft w:val="240"/>
              <w:marRight w:val="0"/>
              <w:marTop w:val="0"/>
              <w:marBottom w:val="0"/>
              <w:divBdr>
                <w:top w:val="none" w:sz="0" w:space="0" w:color="auto"/>
                <w:left w:val="none" w:sz="0" w:space="0" w:color="auto"/>
                <w:bottom w:val="none" w:sz="0" w:space="0" w:color="auto"/>
                <w:right w:val="none" w:sz="0" w:space="0" w:color="auto"/>
              </w:divBdr>
            </w:div>
            <w:div w:id="1709572773">
              <w:marLeft w:val="240"/>
              <w:marRight w:val="0"/>
              <w:marTop w:val="0"/>
              <w:marBottom w:val="0"/>
              <w:divBdr>
                <w:top w:val="none" w:sz="0" w:space="0" w:color="auto"/>
                <w:left w:val="none" w:sz="0" w:space="0" w:color="auto"/>
                <w:bottom w:val="none" w:sz="0" w:space="0" w:color="auto"/>
                <w:right w:val="none" w:sz="0" w:space="0" w:color="auto"/>
              </w:divBdr>
            </w:div>
            <w:div w:id="1775974883">
              <w:marLeft w:val="0"/>
              <w:marRight w:val="0"/>
              <w:marTop w:val="0"/>
              <w:marBottom w:val="0"/>
              <w:divBdr>
                <w:top w:val="none" w:sz="0" w:space="0" w:color="auto"/>
                <w:left w:val="none" w:sz="0" w:space="0" w:color="auto"/>
                <w:bottom w:val="none" w:sz="0" w:space="0" w:color="auto"/>
                <w:right w:val="none" w:sz="0" w:space="0" w:color="auto"/>
              </w:divBdr>
            </w:div>
            <w:div w:id="1801998204">
              <w:marLeft w:val="240"/>
              <w:marRight w:val="0"/>
              <w:marTop w:val="0"/>
              <w:marBottom w:val="0"/>
              <w:divBdr>
                <w:top w:val="none" w:sz="0" w:space="0" w:color="auto"/>
                <w:left w:val="none" w:sz="0" w:space="0" w:color="auto"/>
                <w:bottom w:val="none" w:sz="0" w:space="0" w:color="auto"/>
                <w:right w:val="none" w:sz="0" w:space="0" w:color="auto"/>
              </w:divBdr>
            </w:div>
            <w:div w:id="1867790991">
              <w:marLeft w:val="240"/>
              <w:marRight w:val="0"/>
              <w:marTop w:val="0"/>
              <w:marBottom w:val="0"/>
              <w:divBdr>
                <w:top w:val="none" w:sz="0" w:space="0" w:color="auto"/>
                <w:left w:val="none" w:sz="0" w:space="0" w:color="auto"/>
                <w:bottom w:val="none" w:sz="0" w:space="0" w:color="auto"/>
                <w:right w:val="none" w:sz="0" w:space="0" w:color="auto"/>
              </w:divBdr>
            </w:div>
            <w:div w:id="1926307133">
              <w:marLeft w:val="240"/>
              <w:marRight w:val="0"/>
              <w:marTop w:val="0"/>
              <w:marBottom w:val="0"/>
              <w:divBdr>
                <w:top w:val="none" w:sz="0" w:space="0" w:color="auto"/>
                <w:left w:val="none" w:sz="0" w:space="0" w:color="auto"/>
                <w:bottom w:val="none" w:sz="0" w:space="0" w:color="auto"/>
                <w:right w:val="none" w:sz="0" w:space="0" w:color="auto"/>
              </w:divBdr>
            </w:div>
            <w:div w:id="1935941190">
              <w:marLeft w:val="240"/>
              <w:marRight w:val="0"/>
              <w:marTop w:val="0"/>
              <w:marBottom w:val="0"/>
              <w:divBdr>
                <w:top w:val="none" w:sz="0" w:space="0" w:color="auto"/>
                <w:left w:val="none" w:sz="0" w:space="0" w:color="auto"/>
                <w:bottom w:val="none" w:sz="0" w:space="0" w:color="auto"/>
                <w:right w:val="none" w:sz="0" w:space="0" w:color="auto"/>
              </w:divBdr>
            </w:div>
            <w:div w:id="201629610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8345576">
      <w:bodyDiv w:val="1"/>
      <w:marLeft w:val="0"/>
      <w:marRight w:val="0"/>
      <w:marTop w:val="0"/>
      <w:marBottom w:val="0"/>
      <w:divBdr>
        <w:top w:val="none" w:sz="0" w:space="0" w:color="auto"/>
        <w:left w:val="none" w:sz="0" w:space="0" w:color="auto"/>
        <w:bottom w:val="none" w:sz="0" w:space="0" w:color="auto"/>
        <w:right w:val="none" w:sz="0" w:space="0" w:color="auto"/>
      </w:divBdr>
      <w:divsChild>
        <w:div w:id="1571774400">
          <w:marLeft w:val="0"/>
          <w:marRight w:val="0"/>
          <w:marTop w:val="0"/>
          <w:marBottom w:val="0"/>
          <w:divBdr>
            <w:top w:val="none" w:sz="0" w:space="0" w:color="auto"/>
            <w:left w:val="none" w:sz="0" w:space="0" w:color="auto"/>
            <w:bottom w:val="none" w:sz="0" w:space="0" w:color="auto"/>
            <w:right w:val="none" w:sz="0" w:space="0" w:color="auto"/>
          </w:divBdr>
          <w:divsChild>
            <w:div w:id="61291696">
              <w:marLeft w:val="240"/>
              <w:marRight w:val="0"/>
              <w:marTop w:val="0"/>
              <w:marBottom w:val="0"/>
              <w:divBdr>
                <w:top w:val="none" w:sz="0" w:space="0" w:color="auto"/>
                <w:left w:val="none" w:sz="0" w:space="0" w:color="auto"/>
                <w:bottom w:val="none" w:sz="0" w:space="0" w:color="auto"/>
                <w:right w:val="none" w:sz="0" w:space="0" w:color="auto"/>
              </w:divBdr>
            </w:div>
            <w:div w:id="194579793">
              <w:marLeft w:val="240"/>
              <w:marRight w:val="0"/>
              <w:marTop w:val="0"/>
              <w:marBottom w:val="0"/>
              <w:divBdr>
                <w:top w:val="none" w:sz="0" w:space="0" w:color="auto"/>
                <w:left w:val="none" w:sz="0" w:space="0" w:color="auto"/>
                <w:bottom w:val="none" w:sz="0" w:space="0" w:color="auto"/>
                <w:right w:val="none" w:sz="0" w:space="0" w:color="auto"/>
              </w:divBdr>
            </w:div>
            <w:div w:id="486436322">
              <w:marLeft w:val="240"/>
              <w:marRight w:val="0"/>
              <w:marTop w:val="0"/>
              <w:marBottom w:val="0"/>
              <w:divBdr>
                <w:top w:val="none" w:sz="0" w:space="0" w:color="auto"/>
                <w:left w:val="none" w:sz="0" w:space="0" w:color="auto"/>
                <w:bottom w:val="none" w:sz="0" w:space="0" w:color="auto"/>
                <w:right w:val="none" w:sz="0" w:space="0" w:color="auto"/>
              </w:divBdr>
            </w:div>
            <w:div w:id="580605364">
              <w:marLeft w:val="240"/>
              <w:marRight w:val="0"/>
              <w:marTop w:val="0"/>
              <w:marBottom w:val="0"/>
              <w:divBdr>
                <w:top w:val="none" w:sz="0" w:space="0" w:color="auto"/>
                <w:left w:val="none" w:sz="0" w:space="0" w:color="auto"/>
                <w:bottom w:val="none" w:sz="0" w:space="0" w:color="auto"/>
                <w:right w:val="none" w:sz="0" w:space="0" w:color="auto"/>
              </w:divBdr>
            </w:div>
            <w:div w:id="823593850">
              <w:marLeft w:val="240"/>
              <w:marRight w:val="0"/>
              <w:marTop w:val="0"/>
              <w:marBottom w:val="0"/>
              <w:divBdr>
                <w:top w:val="none" w:sz="0" w:space="0" w:color="auto"/>
                <w:left w:val="none" w:sz="0" w:space="0" w:color="auto"/>
                <w:bottom w:val="none" w:sz="0" w:space="0" w:color="auto"/>
                <w:right w:val="none" w:sz="0" w:space="0" w:color="auto"/>
              </w:divBdr>
            </w:div>
            <w:div w:id="1148329044">
              <w:marLeft w:val="240"/>
              <w:marRight w:val="0"/>
              <w:marTop w:val="0"/>
              <w:marBottom w:val="0"/>
              <w:divBdr>
                <w:top w:val="none" w:sz="0" w:space="0" w:color="auto"/>
                <w:left w:val="none" w:sz="0" w:space="0" w:color="auto"/>
                <w:bottom w:val="none" w:sz="0" w:space="0" w:color="auto"/>
                <w:right w:val="none" w:sz="0" w:space="0" w:color="auto"/>
              </w:divBdr>
            </w:div>
            <w:div w:id="1370030901">
              <w:marLeft w:val="240"/>
              <w:marRight w:val="0"/>
              <w:marTop w:val="0"/>
              <w:marBottom w:val="0"/>
              <w:divBdr>
                <w:top w:val="none" w:sz="0" w:space="0" w:color="auto"/>
                <w:left w:val="none" w:sz="0" w:space="0" w:color="auto"/>
                <w:bottom w:val="none" w:sz="0" w:space="0" w:color="auto"/>
                <w:right w:val="none" w:sz="0" w:space="0" w:color="auto"/>
              </w:divBdr>
            </w:div>
            <w:div w:id="1414350977">
              <w:marLeft w:val="240"/>
              <w:marRight w:val="0"/>
              <w:marTop w:val="0"/>
              <w:marBottom w:val="0"/>
              <w:divBdr>
                <w:top w:val="none" w:sz="0" w:space="0" w:color="auto"/>
                <w:left w:val="none" w:sz="0" w:space="0" w:color="auto"/>
                <w:bottom w:val="none" w:sz="0" w:space="0" w:color="auto"/>
                <w:right w:val="none" w:sz="0" w:space="0" w:color="auto"/>
              </w:divBdr>
            </w:div>
            <w:div w:id="1440837749">
              <w:marLeft w:val="240"/>
              <w:marRight w:val="0"/>
              <w:marTop w:val="0"/>
              <w:marBottom w:val="0"/>
              <w:divBdr>
                <w:top w:val="none" w:sz="0" w:space="0" w:color="auto"/>
                <w:left w:val="none" w:sz="0" w:space="0" w:color="auto"/>
                <w:bottom w:val="none" w:sz="0" w:space="0" w:color="auto"/>
                <w:right w:val="none" w:sz="0" w:space="0" w:color="auto"/>
              </w:divBdr>
            </w:div>
            <w:div w:id="19547077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odingninjas.com/studio/library/boltzmann-machine---introduction"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iq.opengenus.org/boltzmann-machine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utorialspoint.com/artificial_neural_network/artificial_neural_network_boltzmann_machine.htm#:~:text=Training%20Algorithm&amp;text=Boltzmann%20machine%20has%20a%20set,i.e.%20wij%20%3D%20wji"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8DACBEFEFE3F34B91844A9D2333D87B" ma:contentTypeVersion="5" ma:contentTypeDescription="Create a new document." ma:contentTypeScope="" ma:versionID="71a1deea9845fd222b99e9c60f97ffd4">
  <xsd:schema xmlns:xsd="http://www.w3.org/2001/XMLSchema" xmlns:xs="http://www.w3.org/2001/XMLSchema" xmlns:p="http://schemas.microsoft.com/office/2006/metadata/properties" xmlns:ns2="3a40cf04-a9ed-4076-93da-1e39056f7851" targetNamespace="http://schemas.microsoft.com/office/2006/metadata/properties" ma:root="true" ma:fieldsID="bd259edf2a7830ef80c0c2492a415581" ns2:_="">
    <xsd:import namespace="3a40cf04-a9ed-4076-93da-1e39056f785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40cf04-a9ed-4076-93da-1e39056f78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3a40cf04-a9ed-4076-93da-1e39056f7851" xsi:nil="true"/>
  </documentManagement>
</p:properties>
</file>

<file path=customXml/itemProps1.xml><?xml version="1.0" encoding="utf-8"?>
<ds:datastoreItem xmlns:ds="http://schemas.openxmlformats.org/officeDocument/2006/customXml" ds:itemID="{A547CB35-7EA4-48F3-B1D9-7986ACE575B0}">
  <ds:schemaRefs>
    <ds:schemaRef ds:uri="http://schemas.openxmlformats.org/officeDocument/2006/bibliography"/>
  </ds:schemaRefs>
</ds:datastoreItem>
</file>

<file path=customXml/itemProps2.xml><?xml version="1.0" encoding="utf-8"?>
<ds:datastoreItem xmlns:ds="http://schemas.openxmlformats.org/officeDocument/2006/customXml" ds:itemID="{EDE8C792-C086-478C-9EC5-4125B1E906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40cf04-a9ed-4076-93da-1e39056f78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4270A3-6902-48F0-A7F3-45F1B7376CF7}">
  <ds:schemaRefs>
    <ds:schemaRef ds:uri="http://schemas.microsoft.com/sharepoint/v3/contenttype/forms"/>
  </ds:schemaRefs>
</ds:datastoreItem>
</file>

<file path=customXml/itemProps4.xml><?xml version="1.0" encoding="utf-8"?>
<ds:datastoreItem xmlns:ds="http://schemas.openxmlformats.org/officeDocument/2006/customXml" ds:itemID="{7CC8D7C4-FD9D-4A2F-9912-78D3D298EE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4065</CharactersWithSpaces>
  <SharedDoc>false</SharedDoc>
  <HLinks>
    <vt:vector size="18" baseType="variant">
      <vt:variant>
        <vt:i4>2031623</vt:i4>
      </vt:variant>
      <vt:variant>
        <vt:i4>6</vt:i4>
      </vt:variant>
      <vt:variant>
        <vt:i4>0</vt:i4>
      </vt:variant>
      <vt:variant>
        <vt:i4>5</vt:i4>
      </vt:variant>
      <vt:variant>
        <vt:lpwstr>https://www.codingninjas.com/studio/library/boltzmann-machine---introduction</vt:lpwstr>
      </vt:variant>
      <vt:variant>
        <vt:lpwstr/>
      </vt:variant>
      <vt:variant>
        <vt:i4>5111899</vt:i4>
      </vt:variant>
      <vt:variant>
        <vt:i4>3</vt:i4>
      </vt:variant>
      <vt:variant>
        <vt:i4>0</vt:i4>
      </vt:variant>
      <vt:variant>
        <vt:i4>5</vt:i4>
      </vt:variant>
      <vt:variant>
        <vt:lpwstr>https://iq.opengenus.org/boltzmann-machines/</vt:lpwstr>
      </vt:variant>
      <vt:variant>
        <vt:lpwstr/>
      </vt:variant>
      <vt:variant>
        <vt:i4>5963852</vt:i4>
      </vt:variant>
      <vt:variant>
        <vt:i4>0</vt:i4>
      </vt:variant>
      <vt:variant>
        <vt:i4>0</vt:i4>
      </vt:variant>
      <vt:variant>
        <vt:i4>5</vt:i4>
      </vt:variant>
      <vt:variant>
        <vt:lpwstr>https://www.tutorialspoint.com/artificial_neural_network/artificial_neural_network_boltzmann_machine.htm</vt:lpwstr>
      </vt:variant>
      <vt:variant>
        <vt:lpwstr>:~:text=Training%20Algorithm&amp;text=Boltzmann%20machine%20has%20a%20set,i.e.%20wij%20%3D%20wji</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Zaheed</dc:creator>
  <cp:keywords/>
  <cp:lastModifiedBy>Asmi Takle</cp:lastModifiedBy>
  <cp:revision>18</cp:revision>
  <cp:lastPrinted>2020-07-23T07:03:00Z</cp:lastPrinted>
  <dcterms:created xsi:type="dcterms:W3CDTF">2023-11-01T18:08:00Z</dcterms:created>
  <dcterms:modified xsi:type="dcterms:W3CDTF">2023-11-01T18:25:00Z</dcterms:modified>
</cp:coreProperties>
</file>